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62F77D" w14:textId="77777777" w:rsidR="002B64BB" w:rsidRPr="002B64BB" w:rsidRDefault="002B64BB" w:rsidP="002B64BB">
      <w:pPr>
        <w:widowControl w:val="0"/>
        <w:autoSpaceDE w:val="0"/>
        <w:autoSpaceDN w:val="0"/>
        <w:adjustRightInd w:val="0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9BD1D00" w14:textId="77777777" w:rsidR="002B64BB" w:rsidRPr="002B64BB" w:rsidRDefault="002B64BB" w:rsidP="002B64BB">
      <w:pPr>
        <w:widowControl w:val="0"/>
        <w:autoSpaceDE w:val="0"/>
        <w:autoSpaceDN w:val="0"/>
        <w:adjustRightInd w:val="0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</w:r>
      <w:r w:rsidRPr="002B64BB">
        <w:rPr>
          <w:rFonts w:ascii="Times New Roman" w:hAnsi="Times New Roman"/>
          <w:color w:val="000000"/>
          <w:sz w:val="24"/>
          <w:szCs w:val="24"/>
        </w:rPr>
        <w:br/>
        <w:t>высшего образования «Новосибирский национальный исследовательский</w:t>
      </w:r>
      <w:r w:rsidRPr="002B64BB">
        <w:rPr>
          <w:rFonts w:ascii="Times New Roman" w:hAnsi="Times New Roman"/>
          <w:color w:val="000000"/>
          <w:sz w:val="24"/>
          <w:szCs w:val="24"/>
        </w:rPr>
        <w:br/>
        <w:t>государственный университет» (Новосибирский государственный университет, НГУ)</w:t>
      </w:r>
    </w:p>
    <w:p w14:paraId="570E5162" w14:textId="77777777" w:rsidR="00BF7669" w:rsidRPr="002B64BB" w:rsidRDefault="00BF7669" w:rsidP="00680B29">
      <w:pPr>
        <w:widowControl w:val="0"/>
        <w:autoSpaceDE w:val="0"/>
        <w:autoSpaceDN w:val="0"/>
        <w:adjustRightInd w:val="0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B54F8E9" w14:textId="77777777" w:rsidR="00BF7669" w:rsidRPr="002B64BB" w:rsidRDefault="00BF7669" w:rsidP="00680B29">
      <w:pPr>
        <w:ind w:left="0" w:right="-1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5DDFA74" w14:textId="77777777" w:rsidR="00BF7669" w:rsidRPr="002B64BB" w:rsidRDefault="00BF7669" w:rsidP="00680B29">
      <w:pPr>
        <w:ind w:left="0" w:right="-1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2B64BB">
        <w:rPr>
          <w:rFonts w:ascii="Times New Roman" w:hAnsi="Times New Roman"/>
          <w:b/>
          <w:bCs/>
          <w:sz w:val="24"/>
          <w:szCs w:val="24"/>
        </w:rPr>
        <w:t>Факультет информационных технологий</w:t>
      </w:r>
    </w:p>
    <w:p w14:paraId="0FDE1EFE" w14:textId="77777777" w:rsidR="00BF7669" w:rsidRPr="002B64BB" w:rsidRDefault="00BF7669" w:rsidP="00680B29">
      <w:pPr>
        <w:ind w:left="0" w:right="-1" w:firstLine="0"/>
        <w:jc w:val="center"/>
        <w:rPr>
          <w:rFonts w:ascii="Times New Roman" w:hAnsi="Times New Roman"/>
          <w:sz w:val="24"/>
          <w:szCs w:val="24"/>
        </w:rPr>
      </w:pPr>
    </w:p>
    <w:p w14:paraId="5757AA7F" w14:textId="77777777" w:rsidR="00BF7669" w:rsidRPr="002B64BB" w:rsidRDefault="002050C9" w:rsidP="002050C9">
      <w:pPr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СОГЛАСОВАНО</w:t>
      </w:r>
    </w:p>
    <w:p w14:paraId="5934BB21" w14:textId="77777777" w:rsidR="00BF7669" w:rsidRPr="00114CC4" w:rsidRDefault="00BF7669" w:rsidP="00680B29">
      <w:pPr>
        <w:spacing w:before="120"/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114CC4">
        <w:rPr>
          <w:rFonts w:ascii="Times New Roman" w:hAnsi="Times New Roman"/>
          <w:sz w:val="24"/>
          <w:szCs w:val="24"/>
        </w:rPr>
        <w:t>Декан ФИТ НГУ</w:t>
      </w:r>
    </w:p>
    <w:p w14:paraId="56FBB788" w14:textId="77777777" w:rsidR="00BF7669" w:rsidRPr="00114CC4" w:rsidRDefault="00BF7669" w:rsidP="00680B29">
      <w:pPr>
        <w:spacing w:before="120"/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114CC4">
        <w:rPr>
          <w:rFonts w:ascii="Times New Roman" w:hAnsi="Times New Roman"/>
          <w:sz w:val="24"/>
          <w:szCs w:val="24"/>
        </w:rPr>
        <w:t xml:space="preserve">_______________ </w:t>
      </w:r>
      <w:r w:rsidRPr="00114CC4">
        <w:rPr>
          <w:rFonts w:ascii="Times New Roman" w:eastAsia="Calibri" w:hAnsi="Times New Roman"/>
          <w:sz w:val="24"/>
          <w:szCs w:val="24"/>
        </w:rPr>
        <w:t>М.М. Лаврентьев</w:t>
      </w:r>
    </w:p>
    <w:p w14:paraId="11BCAE62" w14:textId="77777777" w:rsidR="002B64BB" w:rsidRPr="002B64BB" w:rsidRDefault="002B64BB" w:rsidP="002B64BB">
      <w:pPr>
        <w:spacing w:before="120"/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114CC4">
        <w:rPr>
          <w:rFonts w:ascii="Times New Roman" w:eastAsia="Calibri" w:hAnsi="Times New Roman"/>
          <w:sz w:val="24"/>
          <w:szCs w:val="24"/>
        </w:rPr>
        <w:t>«03» июля 2019 г.</w:t>
      </w:r>
    </w:p>
    <w:p w14:paraId="0E7A8E24" w14:textId="77777777" w:rsidR="00BF7669" w:rsidRPr="002B64BB" w:rsidRDefault="00BF7669" w:rsidP="00680B29">
      <w:pPr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0EABB8D3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CDE1D8A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0201B64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b/>
          <w:caps/>
          <w:color w:val="000000"/>
          <w:sz w:val="24"/>
          <w:szCs w:val="24"/>
        </w:rPr>
      </w:pPr>
      <w:r w:rsidRPr="002B64BB">
        <w:rPr>
          <w:rFonts w:ascii="Times New Roman" w:hAnsi="Times New Roman"/>
          <w:b/>
          <w:caps/>
          <w:color w:val="000000"/>
          <w:sz w:val="24"/>
          <w:szCs w:val="24"/>
        </w:rPr>
        <w:t>Фонд оценочных средств промежуточной аттестации</w:t>
      </w:r>
    </w:p>
    <w:p w14:paraId="0AC7804E" w14:textId="0887C0E7" w:rsidR="00BF7669" w:rsidRPr="002B64BB" w:rsidRDefault="00BF7669" w:rsidP="00680B29">
      <w:pPr>
        <w:ind w:right="-1" w:hanging="1"/>
        <w:jc w:val="center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b/>
          <w:sz w:val="24"/>
          <w:szCs w:val="24"/>
        </w:rPr>
        <w:t xml:space="preserve">по дисциплине </w:t>
      </w:r>
      <w:r w:rsidR="00565114" w:rsidRPr="00CE0337">
        <w:rPr>
          <w:rFonts w:ascii="Times New Roman" w:hAnsi="Times New Roman"/>
          <w:b/>
          <w:noProof/>
          <w:sz w:val="24"/>
          <w:szCs w:val="24"/>
        </w:rPr>
        <w:t>Аналитика больших массивов данных</w:t>
      </w:r>
    </w:p>
    <w:p w14:paraId="2291F3EC" w14:textId="77777777" w:rsidR="00BF7669" w:rsidRPr="002B64BB" w:rsidRDefault="00BF7669" w:rsidP="00680B29">
      <w:pPr>
        <w:ind w:right="-1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447786E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4E3E9AE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6888A42" w14:textId="77777777" w:rsidR="00BF7669" w:rsidRPr="002B64BB" w:rsidRDefault="00BF7669" w:rsidP="00680B29">
      <w:pPr>
        <w:ind w:left="-142" w:right="-1" w:firstLine="142"/>
        <w:jc w:val="both"/>
        <w:rPr>
          <w:rFonts w:ascii="Times New Roman" w:hAnsi="Times New Roman"/>
          <w:caps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 xml:space="preserve">Направление подготовки: 09.04.01 </w:t>
      </w:r>
      <w:r w:rsidRPr="002B64BB">
        <w:rPr>
          <w:rFonts w:ascii="Times New Roman" w:hAnsi="Times New Roman"/>
          <w:caps/>
          <w:color w:val="000000"/>
          <w:sz w:val="24"/>
          <w:szCs w:val="24"/>
        </w:rPr>
        <w:t>ИНФОРМАТИКА И ВЫЧИСЛИТЕЛЬНАЯ ТЕХНИКА</w:t>
      </w:r>
    </w:p>
    <w:p w14:paraId="7F2CDBD7" w14:textId="77777777" w:rsidR="00BF7669" w:rsidRPr="002B64BB" w:rsidRDefault="00BF7669" w:rsidP="00680B29">
      <w:pPr>
        <w:widowControl w:val="0"/>
        <w:autoSpaceDE w:val="0"/>
        <w:autoSpaceDN w:val="0"/>
        <w:adjustRightInd w:val="0"/>
        <w:ind w:left="-142" w:right="-1" w:firstLine="142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FACD73" w14:textId="18BC48F8" w:rsidR="002E076C" w:rsidRPr="002B64BB" w:rsidRDefault="00BF7669" w:rsidP="002B64BB">
      <w:pPr>
        <w:widowControl w:val="0"/>
        <w:autoSpaceDE w:val="0"/>
        <w:autoSpaceDN w:val="0"/>
        <w:adjustRightInd w:val="0"/>
        <w:ind w:left="-142" w:right="-1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 xml:space="preserve">Направленность (профиль): </w:t>
      </w:r>
      <w:r w:rsidR="00114CC4" w:rsidRPr="00114CC4">
        <w:rPr>
          <w:rFonts w:ascii="Times New Roman" w:hAnsi="Times New Roman"/>
          <w:color w:val="000000"/>
          <w:sz w:val="24"/>
          <w:szCs w:val="24"/>
        </w:rPr>
        <w:t>Технология разработки программных систем</w:t>
      </w:r>
      <w:r w:rsidR="002E076C" w:rsidRPr="002B64BB">
        <w:rPr>
          <w:rFonts w:ascii="Times New Roman" w:eastAsia="Calibri" w:hAnsi="Times New Roman"/>
          <w:sz w:val="24"/>
          <w:szCs w:val="24"/>
        </w:rPr>
        <w:tab/>
      </w:r>
    </w:p>
    <w:p w14:paraId="0EA8A8D8" w14:textId="77777777" w:rsidR="00BF7669" w:rsidRPr="002B64BB" w:rsidRDefault="00BF7669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776227E1" w14:textId="77777777" w:rsidR="00BF7669" w:rsidRPr="002B64BB" w:rsidRDefault="00BF7669" w:rsidP="00680B29">
      <w:pPr>
        <w:spacing w:line="276" w:lineRule="auto"/>
        <w:ind w:left="0" w:right="-1" w:firstLine="0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Квалификация: магистр</w:t>
      </w:r>
    </w:p>
    <w:p w14:paraId="0BA0D289" w14:textId="77777777" w:rsidR="00BF7669" w:rsidRPr="002B64BB" w:rsidRDefault="00BF7669" w:rsidP="00680B29">
      <w:pPr>
        <w:spacing w:line="276" w:lineRule="auto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33B9858C" w14:textId="7FD4E2BC" w:rsidR="00BF7669" w:rsidRPr="002B64BB" w:rsidRDefault="00BF7669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 xml:space="preserve">Форма обучения: очная </w:t>
      </w:r>
      <w:r w:rsidRPr="002B64BB">
        <w:rPr>
          <w:rFonts w:ascii="Times New Roman" w:hAnsi="Times New Roman"/>
          <w:color w:val="000000"/>
          <w:sz w:val="24"/>
          <w:szCs w:val="24"/>
        </w:rPr>
        <w:tab/>
      </w:r>
      <w:r w:rsidRPr="002B64BB">
        <w:rPr>
          <w:rFonts w:ascii="Times New Roman" w:hAnsi="Times New Roman"/>
          <w:color w:val="000000"/>
          <w:sz w:val="24"/>
          <w:szCs w:val="24"/>
        </w:rPr>
        <w:tab/>
      </w:r>
      <w:r w:rsidRPr="002B64BB">
        <w:rPr>
          <w:rFonts w:ascii="Times New Roman" w:hAnsi="Times New Roman"/>
          <w:color w:val="000000"/>
          <w:sz w:val="24"/>
          <w:szCs w:val="24"/>
        </w:rPr>
        <w:tab/>
      </w:r>
      <w:r w:rsidRPr="002B64BB">
        <w:rPr>
          <w:rFonts w:ascii="Times New Roman" w:hAnsi="Times New Roman"/>
          <w:color w:val="000000"/>
          <w:sz w:val="24"/>
          <w:szCs w:val="24"/>
        </w:rPr>
        <w:tab/>
      </w:r>
      <w:r w:rsidRPr="002B64BB">
        <w:rPr>
          <w:rFonts w:ascii="Times New Roman" w:hAnsi="Times New Roman"/>
          <w:color w:val="000000"/>
          <w:sz w:val="24"/>
          <w:szCs w:val="24"/>
        </w:rPr>
        <w:tab/>
        <w:t xml:space="preserve">Год обучения: </w:t>
      </w:r>
      <w:r w:rsidR="00565114">
        <w:rPr>
          <w:rFonts w:ascii="Times New Roman" w:hAnsi="Times New Roman"/>
          <w:noProof/>
          <w:color w:val="000000"/>
          <w:sz w:val="24"/>
          <w:szCs w:val="24"/>
        </w:rPr>
        <w:t>1</w:t>
      </w:r>
      <w:r w:rsidRPr="002B64BB">
        <w:rPr>
          <w:rFonts w:ascii="Times New Roman" w:hAnsi="Times New Roman"/>
          <w:color w:val="000000"/>
          <w:sz w:val="24"/>
          <w:szCs w:val="24"/>
        </w:rPr>
        <w:t xml:space="preserve">,  семестр </w:t>
      </w:r>
      <w:r w:rsidR="00565114">
        <w:rPr>
          <w:rFonts w:ascii="Times New Roman" w:hAnsi="Times New Roman"/>
          <w:noProof/>
          <w:color w:val="000000"/>
          <w:sz w:val="24"/>
          <w:szCs w:val="24"/>
        </w:rPr>
        <w:t>1</w:t>
      </w:r>
    </w:p>
    <w:p w14:paraId="6F45130A" w14:textId="77777777" w:rsidR="00BF7669" w:rsidRPr="002B64BB" w:rsidRDefault="00BF7669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47F855E7" w14:textId="77777777" w:rsidR="00BF7669" w:rsidRPr="002B64BB" w:rsidRDefault="00BF7669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356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520"/>
        <w:gridCol w:w="2836"/>
      </w:tblGrid>
      <w:tr w:rsidR="00BF7669" w:rsidRPr="002B64BB" w14:paraId="1DA809D9" w14:textId="77777777" w:rsidTr="001B374D">
        <w:trPr>
          <w:trHeight w:val="690"/>
        </w:trPr>
        <w:tc>
          <w:tcPr>
            <w:tcW w:w="6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D044EB8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color w:val="000000"/>
                <w:sz w:val="24"/>
                <w:szCs w:val="24"/>
              </w:rPr>
              <w:t>Форма аттестации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94CAD7A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color w:val="000000"/>
                <w:sz w:val="24"/>
                <w:szCs w:val="24"/>
              </w:rPr>
              <w:t>Семестр</w:t>
            </w:r>
          </w:p>
        </w:tc>
      </w:tr>
      <w:tr w:rsidR="00BF7669" w:rsidRPr="002B64BB" w14:paraId="1BE59325" w14:textId="77777777" w:rsidTr="001B374D"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E8C38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noProof/>
                <w:sz w:val="24"/>
                <w:szCs w:val="24"/>
              </w:rPr>
              <w:t>Экзамен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617A3" w14:textId="3D20A84C" w:rsidR="00BF7669" w:rsidRPr="002B64BB" w:rsidRDefault="00565114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1</w:t>
            </w:r>
          </w:p>
        </w:tc>
      </w:tr>
    </w:tbl>
    <w:p w14:paraId="514ABE7E" w14:textId="77777777" w:rsidR="00BF7669" w:rsidRPr="002B64BB" w:rsidRDefault="00BF7669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3B7ACFA0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717BFD85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CB9D3B3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FFB4196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50FDCE1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C995EDB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2D8DD76" w14:textId="77777777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4B4D2E7" w14:textId="6AA42302" w:rsidR="00BF7669" w:rsidRPr="002B64BB" w:rsidRDefault="00BF7669" w:rsidP="00680B29">
      <w:pPr>
        <w:spacing w:line="276" w:lineRule="auto"/>
        <w:ind w:left="0" w:right="-1" w:firstLine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 xml:space="preserve">Новосибирск  </w:t>
      </w:r>
      <w:r w:rsidR="002E076C" w:rsidRPr="002B64BB">
        <w:rPr>
          <w:rFonts w:ascii="Times New Roman" w:hAnsi="Times New Roman"/>
          <w:noProof/>
          <w:color w:val="000000"/>
          <w:sz w:val="24"/>
          <w:szCs w:val="24"/>
        </w:rPr>
        <w:t>20</w:t>
      </w:r>
      <w:r w:rsidR="00114CC4">
        <w:rPr>
          <w:rFonts w:ascii="Times New Roman" w:hAnsi="Times New Roman"/>
          <w:noProof/>
          <w:color w:val="000000"/>
          <w:sz w:val="24"/>
          <w:szCs w:val="24"/>
        </w:rPr>
        <w:t>19</w:t>
      </w:r>
      <w:r w:rsidRPr="002B64BB">
        <w:rPr>
          <w:rFonts w:ascii="Times New Roman" w:hAnsi="Times New Roman"/>
          <w:color w:val="000000"/>
          <w:sz w:val="24"/>
          <w:szCs w:val="24"/>
        </w:rPr>
        <w:br w:type="page"/>
      </w:r>
    </w:p>
    <w:p w14:paraId="080BDC5C" w14:textId="0630140F" w:rsidR="002E076C" w:rsidRPr="002B64BB" w:rsidRDefault="00BF7669" w:rsidP="002E076C">
      <w:pPr>
        <w:ind w:left="0" w:right="-2" w:firstLine="709"/>
        <w:jc w:val="both"/>
        <w:rPr>
          <w:rFonts w:ascii="Times New Roman" w:hAnsi="Times New Roman"/>
          <w:noProof/>
          <w:color w:val="000000"/>
          <w:sz w:val="24"/>
          <w:szCs w:val="24"/>
        </w:rPr>
      </w:pPr>
      <w:r w:rsidRPr="002B64BB">
        <w:rPr>
          <w:rFonts w:ascii="Times New Roman" w:hAnsi="Times New Roman"/>
          <w:b/>
          <w:color w:val="000000"/>
          <w:sz w:val="24"/>
          <w:szCs w:val="24"/>
        </w:rPr>
        <w:lastRenderedPageBreak/>
        <w:t>Фонд оценочных сре</w:t>
      </w:r>
      <w:proofErr w:type="gramStart"/>
      <w:r w:rsidRPr="002B64BB">
        <w:rPr>
          <w:rFonts w:ascii="Times New Roman" w:hAnsi="Times New Roman"/>
          <w:b/>
          <w:color w:val="000000"/>
          <w:sz w:val="24"/>
          <w:szCs w:val="24"/>
        </w:rPr>
        <w:t>дств</w:t>
      </w:r>
      <w:r w:rsidRPr="002B64BB">
        <w:rPr>
          <w:rFonts w:ascii="Times New Roman" w:hAnsi="Times New Roman"/>
          <w:color w:val="000000"/>
          <w:sz w:val="24"/>
          <w:szCs w:val="24"/>
        </w:rPr>
        <w:t xml:space="preserve"> пр</w:t>
      </w:r>
      <w:proofErr w:type="gramEnd"/>
      <w:r w:rsidRPr="002B64BB">
        <w:rPr>
          <w:rFonts w:ascii="Times New Roman" w:hAnsi="Times New Roman"/>
          <w:color w:val="000000"/>
          <w:sz w:val="24"/>
          <w:szCs w:val="24"/>
        </w:rPr>
        <w:t xml:space="preserve">омежуточной аттестации по дисциплине является </w:t>
      </w:r>
      <w:r w:rsidRPr="002B64BB">
        <w:rPr>
          <w:rFonts w:ascii="Times New Roman" w:hAnsi="Times New Roman"/>
          <w:b/>
          <w:color w:val="000000"/>
          <w:sz w:val="24"/>
          <w:szCs w:val="24"/>
        </w:rPr>
        <w:t>Приложением 1</w:t>
      </w:r>
      <w:r w:rsidRPr="002B64BB">
        <w:rPr>
          <w:rFonts w:ascii="Times New Roman" w:hAnsi="Times New Roman"/>
          <w:color w:val="000000"/>
          <w:sz w:val="24"/>
          <w:szCs w:val="24"/>
        </w:rPr>
        <w:t xml:space="preserve"> к рабочей программе дисциплины «</w:t>
      </w:r>
      <w:r w:rsidR="00565114">
        <w:rPr>
          <w:rFonts w:ascii="Times New Roman" w:hAnsi="Times New Roman"/>
          <w:bCs/>
          <w:noProof/>
          <w:color w:val="000000"/>
          <w:sz w:val="24"/>
          <w:szCs w:val="24"/>
        </w:rPr>
        <w:t>Аналитика больших массивов данных</w:t>
      </w:r>
      <w:r w:rsidRPr="002B64BB">
        <w:rPr>
          <w:rFonts w:ascii="Times New Roman" w:hAnsi="Times New Roman"/>
          <w:color w:val="000000"/>
          <w:sz w:val="24"/>
          <w:szCs w:val="24"/>
        </w:rPr>
        <w:t>», реализуемой в рамках образовательной программы высшего образования – пр</w:t>
      </w:r>
      <w:r w:rsidRPr="002B64BB">
        <w:rPr>
          <w:rFonts w:ascii="Times New Roman" w:hAnsi="Times New Roman"/>
          <w:color w:val="000000"/>
          <w:sz w:val="24"/>
          <w:szCs w:val="24"/>
        </w:rPr>
        <w:t>о</w:t>
      </w:r>
      <w:r w:rsidRPr="002B64BB">
        <w:rPr>
          <w:rFonts w:ascii="Times New Roman" w:hAnsi="Times New Roman"/>
          <w:color w:val="000000"/>
          <w:sz w:val="24"/>
          <w:szCs w:val="24"/>
        </w:rPr>
        <w:t>граммы магистратуры 09.04.01 Информатика и вычислительная техника</w:t>
      </w:r>
      <w:r w:rsidR="002B64BB">
        <w:rPr>
          <w:rFonts w:ascii="Times New Roman" w:hAnsi="Times New Roman"/>
          <w:color w:val="000000"/>
          <w:sz w:val="24"/>
          <w:szCs w:val="24"/>
        </w:rPr>
        <w:t>, направленность (</w:t>
      </w:r>
      <w:r w:rsidR="002B64BB" w:rsidRPr="00033CDC">
        <w:rPr>
          <w:rFonts w:ascii="Times New Roman" w:hAnsi="Times New Roman"/>
          <w:color w:val="000000"/>
          <w:sz w:val="24"/>
          <w:szCs w:val="24"/>
        </w:rPr>
        <w:t>профиль):</w:t>
      </w:r>
      <w:r w:rsidRPr="002B64B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14CC4" w:rsidRPr="00114CC4">
        <w:rPr>
          <w:rFonts w:ascii="Times New Roman" w:hAnsi="Times New Roman"/>
          <w:noProof/>
          <w:color w:val="000000"/>
          <w:sz w:val="24"/>
          <w:szCs w:val="24"/>
        </w:rPr>
        <w:t>Технология разработки программных систем</w:t>
      </w:r>
      <w:r w:rsidR="002E076C" w:rsidRPr="002B64BB"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4A11733D" w14:textId="77777777" w:rsidR="00BF7669" w:rsidRPr="002B64BB" w:rsidRDefault="00BF7669" w:rsidP="0089250A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A7EBF62" w14:textId="77777777" w:rsidR="00BF7669" w:rsidRPr="002B64BB" w:rsidRDefault="00BF7669" w:rsidP="0089250A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B80CC60" w14:textId="77777777" w:rsidR="00BF7669" w:rsidRPr="002B64BB" w:rsidRDefault="002E076C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>Фонд оценочных сре</w:t>
      </w:r>
      <w:proofErr w:type="gramStart"/>
      <w:r w:rsidRPr="002B64BB">
        <w:rPr>
          <w:rFonts w:ascii="Times New Roman" w:hAnsi="Times New Roman"/>
          <w:color w:val="000000"/>
          <w:sz w:val="24"/>
          <w:szCs w:val="24"/>
        </w:rPr>
        <w:t>дств пр</w:t>
      </w:r>
      <w:proofErr w:type="gramEnd"/>
      <w:r w:rsidRPr="002B64BB">
        <w:rPr>
          <w:rFonts w:ascii="Times New Roman" w:hAnsi="Times New Roman"/>
          <w:color w:val="000000"/>
          <w:sz w:val="24"/>
          <w:szCs w:val="24"/>
        </w:rPr>
        <w:t>омежуточной</w:t>
      </w:r>
      <w:r w:rsidR="002B64BB">
        <w:rPr>
          <w:rFonts w:ascii="Times New Roman" w:hAnsi="Times New Roman"/>
          <w:color w:val="000000"/>
          <w:sz w:val="24"/>
          <w:szCs w:val="24"/>
        </w:rPr>
        <w:t xml:space="preserve"> аттестации по дисциплине утвер</w:t>
      </w:r>
      <w:r w:rsidRPr="002B64BB">
        <w:rPr>
          <w:rFonts w:ascii="Times New Roman" w:hAnsi="Times New Roman"/>
          <w:color w:val="000000"/>
          <w:sz w:val="24"/>
          <w:szCs w:val="24"/>
        </w:rPr>
        <w:t>жден решением ученого совета факультета информационных технологий, протокол № 75 от 0</w:t>
      </w:r>
      <w:r w:rsidR="002B64BB">
        <w:rPr>
          <w:rFonts w:ascii="Times New Roman" w:hAnsi="Times New Roman"/>
          <w:color w:val="000000"/>
          <w:sz w:val="24"/>
          <w:szCs w:val="24"/>
        </w:rPr>
        <w:t>2</w:t>
      </w:r>
      <w:r w:rsidRPr="002B64BB">
        <w:rPr>
          <w:rFonts w:ascii="Times New Roman" w:hAnsi="Times New Roman"/>
          <w:color w:val="000000"/>
          <w:sz w:val="24"/>
          <w:szCs w:val="24"/>
        </w:rPr>
        <w:t>.07.2019.</w:t>
      </w:r>
    </w:p>
    <w:p w14:paraId="672D3412" w14:textId="77777777" w:rsidR="002E076C" w:rsidRPr="002B64BB" w:rsidRDefault="002E076C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4C339564" w14:textId="77777777" w:rsidR="002E076C" w:rsidRPr="002B64BB" w:rsidRDefault="002E076C" w:rsidP="00680B29">
      <w:pPr>
        <w:widowControl w:val="0"/>
        <w:autoSpaceDE w:val="0"/>
        <w:autoSpaceDN w:val="0"/>
        <w:adjustRightInd w:val="0"/>
        <w:spacing w:line="276" w:lineRule="auto"/>
        <w:ind w:left="0" w:right="-1" w:firstLine="0"/>
        <w:rPr>
          <w:rFonts w:ascii="Times New Roman" w:hAnsi="Times New Roman"/>
          <w:sz w:val="24"/>
          <w:szCs w:val="24"/>
        </w:rPr>
      </w:pPr>
    </w:p>
    <w:p w14:paraId="3BB68AB8" w14:textId="77777777" w:rsidR="00114CC4" w:rsidRPr="00114CC4" w:rsidRDefault="00114CC4" w:rsidP="00114CC4">
      <w:pPr>
        <w:widowControl w:val="0"/>
        <w:autoSpaceDE w:val="0"/>
        <w:autoSpaceDN w:val="0"/>
        <w:adjustRightInd w:val="0"/>
        <w:ind w:left="0" w:right="0" w:firstLine="0"/>
        <w:rPr>
          <w:rFonts w:ascii="Times New Roman" w:hAnsi="Times New Roman"/>
          <w:color w:val="000000"/>
          <w:sz w:val="24"/>
          <w:szCs w:val="24"/>
        </w:rPr>
      </w:pPr>
      <w:r w:rsidRPr="00114CC4">
        <w:rPr>
          <w:rFonts w:ascii="Times New Roman" w:hAnsi="Times New Roman"/>
          <w:color w:val="000000"/>
          <w:sz w:val="24"/>
          <w:szCs w:val="24"/>
        </w:rPr>
        <w:t>Программу разработали:</w:t>
      </w:r>
    </w:p>
    <w:p w14:paraId="2CE1D629" w14:textId="77777777" w:rsidR="00B53AA7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color w:val="000000"/>
          <w:sz w:val="24"/>
          <w:szCs w:val="24"/>
        </w:rPr>
      </w:pPr>
    </w:p>
    <w:p w14:paraId="6A80A77B" w14:textId="77777777" w:rsidR="00B53AA7" w:rsidRPr="00095A08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sz w:val="24"/>
          <w:szCs w:val="24"/>
        </w:rPr>
      </w:pPr>
      <w:r w:rsidRPr="00095A08">
        <w:rPr>
          <w:rFonts w:ascii="Times New Roman" w:hAnsi="Times New Roman"/>
          <w:sz w:val="24"/>
          <w:szCs w:val="24"/>
        </w:rPr>
        <w:t xml:space="preserve">Доцент кафедры </w:t>
      </w:r>
      <w:r>
        <w:rPr>
          <w:rFonts w:ascii="Times New Roman" w:hAnsi="Times New Roman"/>
          <w:sz w:val="24"/>
          <w:szCs w:val="24"/>
        </w:rPr>
        <w:t>вычислительных систем ММФ</w:t>
      </w:r>
      <w:r w:rsidRPr="00095A08">
        <w:rPr>
          <w:rFonts w:ascii="Times New Roman" w:hAnsi="Times New Roman"/>
          <w:sz w:val="24"/>
          <w:szCs w:val="24"/>
        </w:rPr>
        <w:t xml:space="preserve">, </w:t>
      </w:r>
    </w:p>
    <w:p w14:paraId="64A6146A" w14:textId="77777777" w:rsidR="00B53AA7" w:rsidRPr="005E4791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color w:val="000000"/>
          <w:sz w:val="24"/>
          <w:szCs w:val="24"/>
        </w:rPr>
      </w:pPr>
      <w:r w:rsidRPr="00095A08">
        <w:rPr>
          <w:rFonts w:ascii="Times New Roman" w:hAnsi="Times New Roman"/>
          <w:sz w:val="24"/>
          <w:szCs w:val="24"/>
        </w:rPr>
        <w:t xml:space="preserve">кандидат физико-математических наук                                                        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Е.Н. Павловский</w:t>
      </w:r>
    </w:p>
    <w:p w14:paraId="526A1494" w14:textId="77777777" w:rsidR="00B53AA7" w:rsidRPr="005E4791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MS Sans Serif" w:hAnsi="MS Sans Serif"/>
          <w:sz w:val="24"/>
          <w:szCs w:val="24"/>
        </w:rPr>
      </w:pPr>
    </w:p>
    <w:p w14:paraId="4AA44516" w14:textId="77777777" w:rsidR="00B53AA7" w:rsidRPr="00D13100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cs="MS Sans Serif"/>
          <w:color w:val="000000"/>
          <w:sz w:val="24"/>
          <w:szCs w:val="24"/>
        </w:rPr>
      </w:pPr>
      <w:r w:rsidRPr="00D13100">
        <w:rPr>
          <w:rFonts w:ascii="Times New Roman" w:hAnsi="Times New Roman"/>
          <w:color w:val="000000"/>
          <w:sz w:val="24"/>
          <w:szCs w:val="24"/>
        </w:rPr>
        <w:t xml:space="preserve">Заведующий кафедрой </w:t>
      </w:r>
      <w:r>
        <w:rPr>
          <w:rFonts w:ascii="Times New Roman" w:hAnsi="Times New Roman"/>
          <w:color w:val="000000"/>
          <w:sz w:val="24"/>
          <w:szCs w:val="24"/>
        </w:rPr>
        <w:t>общей информатики</w:t>
      </w:r>
      <w:r w:rsidRPr="00D13100">
        <w:rPr>
          <w:rFonts w:ascii="Times New Roman" w:hAnsi="Times New Roman"/>
          <w:color w:val="000000"/>
          <w:sz w:val="24"/>
          <w:szCs w:val="24"/>
        </w:rPr>
        <w:t xml:space="preserve"> ФИТ,</w:t>
      </w:r>
    </w:p>
    <w:p w14:paraId="1AFB363C" w14:textId="77777777" w:rsidR="00B53AA7" w:rsidRPr="00D13100" w:rsidRDefault="00B53AA7" w:rsidP="00B53AA7">
      <w:pPr>
        <w:pStyle w:val="af1"/>
        <w:spacing w:before="0" w:beforeAutospacing="0" w:after="0" w:afterAutospacing="0"/>
        <w:ind w:hanging="1"/>
        <w:rPr>
          <w:color w:val="000000"/>
        </w:rPr>
      </w:pPr>
      <w:r w:rsidRPr="00D13100">
        <w:rPr>
          <w:bCs/>
          <w:iCs/>
          <w:color w:val="000000"/>
        </w:rPr>
        <w:t>доктор физико-математических наук</w:t>
      </w:r>
      <w:r w:rsidRPr="00D13100">
        <w:rPr>
          <w:color w:val="000000"/>
        </w:rPr>
        <w:t xml:space="preserve">                                            </w:t>
      </w:r>
      <w:r>
        <w:rPr>
          <w:color w:val="000000"/>
        </w:rPr>
        <w:t xml:space="preserve">                  </w:t>
      </w:r>
      <w:r w:rsidRPr="00D13100">
        <w:rPr>
          <w:color w:val="000000"/>
        </w:rPr>
        <w:t xml:space="preserve"> </w:t>
      </w:r>
      <w:r>
        <w:rPr>
          <w:color w:val="000000"/>
        </w:rPr>
        <w:t>Д.Е. Пальчунов</w:t>
      </w:r>
    </w:p>
    <w:p w14:paraId="325C5C16" w14:textId="77777777" w:rsidR="00B53AA7" w:rsidRPr="00D13100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cs="MS Sans Serif"/>
          <w:color w:val="000000"/>
          <w:sz w:val="24"/>
          <w:szCs w:val="24"/>
        </w:rPr>
      </w:pPr>
    </w:p>
    <w:p w14:paraId="1C458BFD" w14:textId="77777777" w:rsidR="00B53AA7" w:rsidRPr="00D13100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D13100">
        <w:rPr>
          <w:rFonts w:ascii="Times New Roman" w:hAnsi="Times New Roman"/>
          <w:color w:val="000000"/>
          <w:sz w:val="24"/>
          <w:szCs w:val="24"/>
        </w:rPr>
        <w:t>Ответственный</w:t>
      </w:r>
      <w:proofErr w:type="gramEnd"/>
      <w:r w:rsidRPr="00D13100">
        <w:rPr>
          <w:rFonts w:ascii="Times New Roman" w:hAnsi="Times New Roman"/>
          <w:color w:val="000000"/>
          <w:sz w:val="24"/>
          <w:szCs w:val="24"/>
        </w:rPr>
        <w:t xml:space="preserve"> за образовательную программу:</w:t>
      </w:r>
    </w:p>
    <w:p w14:paraId="33183424" w14:textId="77777777" w:rsidR="00B53AA7" w:rsidRPr="00D13100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color w:val="000000"/>
          <w:sz w:val="24"/>
          <w:szCs w:val="24"/>
        </w:rPr>
      </w:pPr>
    </w:p>
    <w:p w14:paraId="42950AA4" w14:textId="77777777" w:rsidR="00B53AA7" w:rsidRPr="00D13100" w:rsidRDefault="00B53AA7" w:rsidP="00B53AA7">
      <w:pPr>
        <w:widowControl w:val="0"/>
        <w:autoSpaceDE w:val="0"/>
        <w:autoSpaceDN w:val="0"/>
        <w:adjustRightInd w:val="0"/>
        <w:ind w:left="0" w:right="-1" w:hanging="1"/>
        <w:rPr>
          <w:rFonts w:ascii="Times New Roman" w:hAnsi="Times New Roman"/>
          <w:color w:val="000000"/>
          <w:sz w:val="24"/>
          <w:szCs w:val="24"/>
        </w:rPr>
      </w:pPr>
      <w:r w:rsidRPr="00D13100">
        <w:rPr>
          <w:rFonts w:ascii="Times New Roman" w:hAnsi="Times New Roman"/>
          <w:color w:val="000000"/>
          <w:sz w:val="24"/>
          <w:szCs w:val="24"/>
        </w:rPr>
        <w:t>заведующий кафедрой систем информатики ФИТ,</w:t>
      </w:r>
    </w:p>
    <w:p w14:paraId="6AC60CF1" w14:textId="77777777" w:rsidR="00B53AA7" w:rsidRPr="0043625C" w:rsidRDefault="00B53AA7" w:rsidP="00B53AA7">
      <w:pPr>
        <w:pStyle w:val="af1"/>
        <w:spacing w:before="0" w:beforeAutospacing="0" w:after="0" w:afterAutospacing="0"/>
        <w:ind w:right="-1" w:hanging="1"/>
        <w:rPr>
          <w:color w:val="000000"/>
        </w:rPr>
      </w:pPr>
      <w:r w:rsidRPr="00D13100">
        <w:rPr>
          <w:bCs/>
          <w:iCs/>
          <w:color w:val="000000"/>
        </w:rPr>
        <w:t>доктор физико-математических наук</w:t>
      </w:r>
      <w:r w:rsidRPr="00D13100">
        <w:rPr>
          <w:color w:val="000000"/>
        </w:rPr>
        <w:tab/>
      </w:r>
      <w:r w:rsidRPr="00D13100">
        <w:rPr>
          <w:color w:val="000000"/>
        </w:rPr>
        <w:tab/>
      </w:r>
      <w:r w:rsidRPr="00D13100">
        <w:rPr>
          <w:color w:val="000000"/>
        </w:rPr>
        <w:tab/>
        <w:t xml:space="preserve">                      </w:t>
      </w:r>
      <w:r w:rsidRPr="00D13100">
        <w:rPr>
          <w:color w:val="000000"/>
        </w:rPr>
        <w:tab/>
        <w:t xml:space="preserve">        М.М. Лаврентьев</w:t>
      </w:r>
    </w:p>
    <w:p w14:paraId="4AEB71CF" w14:textId="77777777" w:rsidR="00B53AA7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i/>
          <w:color w:val="FF0000"/>
          <w:sz w:val="24"/>
          <w:szCs w:val="24"/>
        </w:rPr>
      </w:pPr>
    </w:p>
    <w:p w14:paraId="457A0092" w14:textId="77777777" w:rsidR="00B53AA7" w:rsidRPr="00BA7EC6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i/>
          <w:color w:val="FF0000"/>
          <w:sz w:val="24"/>
          <w:szCs w:val="24"/>
        </w:rPr>
      </w:pPr>
    </w:p>
    <w:p w14:paraId="7474A9DE" w14:textId="77777777" w:rsidR="00B53AA7" w:rsidRPr="000A642A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Согласовано: </w:t>
      </w:r>
    </w:p>
    <w:p w14:paraId="3AA598C5" w14:textId="77777777" w:rsidR="00B53AA7" w:rsidRPr="005E4791" w:rsidRDefault="00B53AA7" w:rsidP="00B53AA7">
      <w:pPr>
        <w:widowControl w:val="0"/>
        <w:autoSpaceDE w:val="0"/>
        <w:autoSpaceDN w:val="0"/>
        <w:adjustRightInd w:val="0"/>
        <w:ind w:left="0" w:hanging="1"/>
        <w:rPr>
          <w:rFonts w:ascii="MS Sans Serif" w:hAnsi="MS Sans Serif"/>
          <w:sz w:val="24"/>
          <w:szCs w:val="24"/>
        </w:rPr>
      </w:pPr>
    </w:p>
    <w:p w14:paraId="7DE27F6D" w14:textId="77777777" w:rsidR="00B53AA7" w:rsidRDefault="00B53AA7" w:rsidP="00B53AA7">
      <w:pPr>
        <w:pStyle w:val="af1"/>
        <w:spacing w:before="0" w:beforeAutospacing="0" w:after="0" w:afterAutospacing="0"/>
        <w:ind w:hanging="1"/>
        <w:rPr>
          <w:color w:val="000000"/>
        </w:rPr>
      </w:pPr>
      <w:r w:rsidRPr="000F287C">
        <w:rPr>
          <w:color w:val="000000"/>
        </w:rPr>
        <w:t>Директор</w:t>
      </w:r>
      <w:r w:rsidRPr="00894803">
        <w:rPr>
          <w:bCs/>
          <w:iCs/>
          <w:color w:val="000000"/>
        </w:rPr>
        <w:t xml:space="preserve"> </w:t>
      </w:r>
      <w:r w:rsidRPr="00095A08">
        <w:rPr>
          <w:bCs/>
          <w:iCs/>
          <w:color w:val="000000"/>
        </w:rPr>
        <w:t>ООО «Диалоговые системы»                                                                  Д.А.</w:t>
      </w:r>
      <w:r>
        <w:rPr>
          <w:bCs/>
          <w:iCs/>
          <w:color w:val="000000"/>
        </w:rPr>
        <w:t xml:space="preserve"> </w:t>
      </w:r>
      <w:r w:rsidRPr="00095A08">
        <w:rPr>
          <w:bCs/>
          <w:iCs/>
          <w:color w:val="000000"/>
        </w:rPr>
        <w:t>Луппов</w:t>
      </w:r>
      <w:r w:rsidRPr="00894803">
        <w:rPr>
          <w:bCs/>
          <w:iCs/>
          <w:color w:val="000000"/>
        </w:rPr>
        <w:t xml:space="preserve"> </w:t>
      </w:r>
    </w:p>
    <w:p w14:paraId="2209552B" w14:textId="31462185" w:rsidR="00B53AA7" w:rsidRDefault="00B53AA7" w:rsidP="00B53AA7">
      <w:pPr>
        <w:pStyle w:val="af1"/>
        <w:spacing w:before="0" w:beforeAutospacing="0" w:after="0" w:afterAutospacing="0"/>
        <w:ind w:hanging="1"/>
        <w:rPr>
          <w:color w:val="000000"/>
        </w:rPr>
      </w:pPr>
    </w:p>
    <w:p w14:paraId="5B150559" w14:textId="77777777" w:rsidR="00B53AA7" w:rsidRPr="00C22F78" w:rsidRDefault="00B53AA7" w:rsidP="00B53AA7">
      <w:pPr>
        <w:ind w:left="0" w:hanging="1"/>
      </w:pPr>
    </w:p>
    <w:p w14:paraId="4C3DE2D1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7D333FEB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32280BF7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455FC44B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05FA489E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6DC080EE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0D1F18C2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7D058C56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58E5B27B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7EFD009B" w14:textId="77777777" w:rsidR="002B64BB" w:rsidRDefault="002B64BB">
      <w:pPr>
        <w:ind w:left="0" w:right="0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br w:type="page"/>
      </w:r>
    </w:p>
    <w:p w14:paraId="4B0D380A" w14:textId="77777777" w:rsidR="00BF7669" w:rsidRPr="002B64BB" w:rsidRDefault="00BF7669" w:rsidP="00680B29">
      <w:pPr>
        <w:ind w:left="0" w:right="-1"/>
        <w:rPr>
          <w:rFonts w:ascii="Times New Roman" w:hAnsi="Times New Roman"/>
          <w:color w:val="000000"/>
          <w:sz w:val="24"/>
          <w:szCs w:val="24"/>
        </w:rPr>
      </w:pPr>
    </w:p>
    <w:p w14:paraId="552BA9AE" w14:textId="77777777" w:rsidR="00BF7669" w:rsidRPr="002B64BB" w:rsidRDefault="00BF7669" w:rsidP="009515F6">
      <w:pPr>
        <w:pStyle w:val="12"/>
        <w:numPr>
          <w:ilvl w:val="0"/>
          <w:numId w:val="2"/>
        </w:numPr>
        <w:tabs>
          <w:tab w:val="left" w:pos="284"/>
        </w:tabs>
        <w:ind w:left="0" w:right="-1" w:firstLine="0"/>
        <w:rPr>
          <w:rFonts w:ascii="Times New Roman" w:hAnsi="Times New Roman"/>
          <w:b/>
          <w:color w:val="000000"/>
          <w:sz w:val="24"/>
          <w:szCs w:val="24"/>
        </w:rPr>
      </w:pPr>
      <w:r w:rsidRPr="002B64BB">
        <w:rPr>
          <w:rFonts w:ascii="Times New Roman" w:hAnsi="Times New Roman"/>
          <w:b/>
          <w:color w:val="000000"/>
          <w:sz w:val="24"/>
          <w:szCs w:val="24"/>
        </w:rPr>
        <w:t>Содержание и порядок проведения промежуточной аттестации</w:t>
      </w:r>
      <w:r w:rsidRPr="002B64BB">
        <w:rPr>
          <w:rFonts w:ascii="Times New Roman" w:hAnsi="Times New Roman"/>
          <w:b/>
          <w:color w:val="000000"/>
          <w:sz w:val="24"/>
          <w:szCs w:val="24"/>
        </w:rPr>
        <w:br/>
        <w:t>по дисциплине</w:t>
      </w:r>
    </w:p>
    <w:p w14:paraId="07194E15" w14:textId="77777777" w:rsidR="00BF7669" w:rsidRPr="002B64BB" w:rsidRDefault="00BF7669" w:rsidP="00680B29">
      <w:pPr>
        <w:pStyle w:val="12"/>
        <w:tabs>
          <w:tab w:val="left" w:pos="284"/>
        </w:tabs>
        <w:ind w:left="0" w:right="-1" w:firstLine="0"/>
        <w:rPr>
          <w:rFonts w:ascii="Times New Roman" w:hAnsi="Times New Roman"/>
          <w:b/>
          <w:color w:val="000000"/>
          <w:sz w:val="24"/>
          <w:szCs w:val="24"/>
        </w:rPr>
      </w:pPr>
    </w:p>
    <w:p w14:paraId="70D5353F" w14:textId="77777777" w:rsidR="00BF7669" w:rsidRPr="002B64BB" w:rsidRDefault="00BF7669" w:rsidP="009515F6">
      <w:pPr>
        <w:pStyle w:val="12"/>
        <w:numPr>
          <w:ilvl w:val="1"/>
          <w:numId w:val="2"/>
        </w:numPr>
        <w:tabs>
          <w:tab w:val="left" w:pos="709"/>
          <w:tab w:val="left" w:pos="851"/>
        </w:tabs>
        <w:ind w:left="0" w:right="-1" w:firstLine="360"/>
        <w:rPr>
          <w:rFonts w:ascii="Times New Roman" w:hAnsi="Times New Roman"/>
          <w:b/>
          <w:sz w:val="24"/>
          <w:szCs w:val="24"/>
        </w:rPr>
      </w:pPr>
      <w:r w:rsidRPr="002B64BB">
        <w:rPr>
          <w:rFonts w:ascii="Times New Roman" w:hAnsi="Times New Roman"/>
          <w:b/>
          <w:sz w:val="24"/>
          <w:szCs w:val="24"/>
        </w:rPr>
        <w:t>Общая характеристика содержания промежуточной аттестации</w:t>
      </w:r>
    </w:p>
    <w:p w14:paraId="3E68A5E0" w14:textId="77777777" w:rsidR="00BF7669" w:rsidRPr="002B64BB" w:rsidRDefault="00BF7669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4FB0631B" w14:textId="7A0274AB" w:rsidR="00BF7669" w:rsidRPr="002B64BB" w:rsidRDefault="00BF7669" w:rsidP="00680B29">
      <w:pPr>
        <w:ind w:left="0" w:right="-1" w:firstLine="743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Промежуточная аттестация по дисциплине  «</w:t>
      </w:r>
      <w:r w:rsidR="00565114">
        <w:rPr>
          <w:rFonts w:ascii="Times New Roman" w:hAnsi="Times New Roman"/>
          <w:bCs/>
          <w:noProof/>
          <w:color w:val="000000"/>
          <w:sz w:val="24"/>
          <w:szCs w:val="24"/>
        </w:rPr>
        <w:t>Аналитика больших массивов да</w:t>
      </w:r>
      <w:r w:rsidR="00565114">
        <w:rPr>
          <w:rFonts w:ascii="Times New Roman" w:hAnsi="Times New Roman"/>
          <w:bCs/>
          <w:noProof/>
          <w:color w:val="000000"/>
          <w:sz w:val="24"/>
          <w:szCs w:val="24"/>
        </w:rPr>
        <w:t>н</w:t>
      </w:r>
      <w:r w:rsidR="00565114">
        <w:rPr>
          <w:rFonts w:ascii="Times New Roman" w:hAnsi="Times New Roman"/>
          <w:bCs/>
          <w:noProof/>
          <w:color w:val="000000"/>
          <w:sz w:val="24"/>
          <w:szCs w:val="24"/>
        </w:rPr>
        <w:t>ных</w:t>
      </w:r>
      <w:r w:rsidRPr="002B64BB">
        <w:rPr>
          <w:rFonts w:ascii="Times New Roman" w:hAnsi="Times New Roman"/>
          <w:sz w:val="24"/>
          <w:szCs w:val="24"/>
        </w:rPr>
        <w:t>» проводится по завершению периода освоения образовательной программы (семес</w:t>
      </w:r>
      <w:r w:rsidRPr="002B64BB">
        <w:rPr>
          <w:rFonts w:ascii="Times New Roman" w:hAnsi="Times New Roman"/>
          <w:sz w:val="24"/>
          <w:szCs w:val="24"/>
        </w:rPr>
        <w:t>т</w:t>
      </w:r>
      <w:r w:rsidRPr="002B64BB">
        <w:rPr>
          <w:rFonts w:ascii="Times New Roman" w:hAnsi="Times New Roman"/>
          <w:sz w:val="24"/>
          <w:szCs w:val="24"/>
        </w:rPr>
        <w:t xml:space="preserve">ра) для оценки </w:t>
      </w:r>
      <w:proofErr w:type="spellStart"/>
      <w:r w:rsidRPr="002B64BB">
        <w:rPr>
          <w:rFonts w:ascii="Times New Roman" w:hAnsi="Times New Roman"/>
          <w:sz w:val="24"/>
          <w:szCs w:val="24"/>
        </w:rPr>
        <w:t>сформированности</w:t>
      </w:r>
      <w:proofErr w:type="spellEnd"/>
      <w:r w:rsidRPr="002B64BB">
        <w:rPr>
          <w:rFonts w:ascii="Times New Roman" w:hAnsi="Times New Roman"/>
          <w:sz w:val="24"/>
          <w:szCs w:val="24"/>
        </w:rPr>
        <w:t xml:space="preserve"> компетенций в части следующих </w:t>
      </w:r>
      <w:r w:rsidR="002B64BB" w:rsidRPr="00C7623C">
        <w:rPr>
          <w:rFonts w:ascii="Times New Roman" w:hAnsi="Times New Roman"/>
          <w:sz w:val="24"/>
          <w:szCs w:val="24"/>
        </w:rPr>
        <w:t>индикаторов дост</w:t>
      </w:r>
      <w:r w:rsidR="002B64BB" w:rsidRPr="00C7623C">
        <w:rPr>
          <w:rFonts w:ascii="Times New Roman" w:hAnsi="Times New Roman"/>
          <w:sz w:val="24"/>
          <w:szCs w:val="24"/>
        </w:rPr>
        <w:t>и</w:t>
      </w:r>
      <w:r w:rsidR="002B64BB" w:rsidRPr="00C7623C">
        <w:rPr>
          <w:rFonts w:ascii="Times New Roman" w:hAnsi="Times New Roman"/>
          <w:sz w:val="24"/>
          <w:szCs w:val="24"/>
        </w:rPr>
        <w:t>жения компетенции</w:t>
      </w:r>
      <w:r w:rsidR="002B64BB" w:rsidRPr="002B64BB">
        <w:rPr>
          <w:rFonts w:ascii="Times New Roman" w:hAnsi="Times New Roman"/>
          <w:sz w:val="24"/>
          <w:szCs w:val="24"/>
        </w:rPr>
        <w:t xml:space="preserve"> </w:t>
      </w:r>
      <w:r w:rsidRPr="002B64BB">
        <w:rPr>
          <w:rFonts w:ascii="Times New Roman" w:hAnsi="Times New Roman"/>
          <w:sz w:val="24"/>
          <w:szCs w:val="24"/>
        </w:rPr>
        <w:t>(таблица П</w:t>
      </w:r>
      <w:proofErr w:type="gramStart"/>
      <w:r w:rsidRPr="002B64BB">
        <w:rPr>
          <w:rFonts w:ascii="Times New Roman" w:hAnsi="Times New Roman"/>
          <w:sz w:val="24"/>
          <w:szCs w:val="24"/>
        </w:rPr>
        <w:t>1</w:t>
      </w:r>
      <w:proofErr w:type="gramEnd"/>
      <w:r w:rsidRPr="002B64BB">
        <w:rPr>
          <w:rFonts w:ascii="Times New Roman" w:hAnsi="Times New Roman"/>
          <w:sz w:val="24"/>
          <w:szCs w:val="24"/>
        </w:rPr>
        <w:t xml:space="preserve">.1). </w:t>
      </w:r>
    </w:p>
    <w:p w14:paraId="3CD6EFC1" w14:textId="77777777" w:rsidR="00BF7669" w:rsidRPr="002B64BB" w:rsidRDefault="00BF7669" w:rsidP="00680B29">
      <w:pPr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Таблица П</w:t>
      </w:r>
      <w:proofErr w:type="gramStart"/>
      <w:r w:rsidRPr="002B64BB">
        <w:rPr>
          <w:rFonts w:ascii="Times New Roman" w:hAnsi="Times New Roman"/>
          <w:sz w:val="24"/>
          <w:szCs w:val="24"/>
        </w:rPr>
        <w:t>1</w:t>
      </w:r>
      <w:proofErr w:type="gramEnd"/>
      <w:r w:rsidRPr="002B64BB">
        <w:rPr>
          <w:rFonts w:ascii="Times New Roman" w:hAnsi="Times New Roman"/>
          <w:sz w:val="24"/>
          <w:szCs w:val="24"/>
        </w:rPr>
        <w:t>.1</w:t>
      </w:r>
    </w:p>
    <w:tbl>
      <w:tblPr>
        <w:tblW w:w="9764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71"/>
        <w:gridCol w:w="5103"/>
        <w:gridCol w:w="1944"/>
        <w:gridCol w:w="2046"/>
      </w:tblGrid>
      <w:tr w:rsidR="00BF7669" w:rsidRPr="002B64BB" w14:paraId="224545BC" w14:textId="77777777" w:rsidTr="00AE566B">
        <w:trPr>
          <w:jc w:val="center"/>
        </w:trPr>
        <w:tc>
          <w:tcPr>
            <w:tcW w:w="6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CB89D00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51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16BD354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Компетенции, формируемые в рамках дисц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и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плины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br/>
              <w:t xml:space="preserve"> «</w:t>
            </w:r>
            <w:r w:rsidRPr="002B64BB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Интеллектуальные системы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»</w:t>
            </w:r>
          </w:p>
          <w:p w14:paraId="50971E8C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BC364" w14:textId="118B4BCA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Семестр </w:t>
            </w:r>
            <w:r w:rsidR="00DF481D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1</w:t>
            </w:r>
          </w:p>
          <w:p w14:paraId="3703A7B3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BF7669" w:rsidRPr="002B64BB" w14:paraId="2A4E162C" w14:textId="77777777" w:rsidTr="00FD6246">
        <w:trPr>
          <w:trHeight w:val="621"/>
          <w:jc w:val="center"/>
        </w:trPr>
        <w:tc>
          <w:tcPr>
            <w:tcW w:w="67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1109E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756A4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391DD" w14:textId="77777777" w:rsidR="00BF7669" w:rsidRPr="002B64BB" w:rsidRDefault="00BF7669" w:rsidP="00680B29">
            <w:pPr>
              <w:widowControl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sz w:val="24"/>
                <w:szCs w:val="24"/>
              </w:rPr>
              <w:t>Портфолио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FC5A4" w14:textId="77777777" w:rsidR="00BF7669" w:rsidRPr="002B64BB" w:rsidRDefault="00BF7669" w:rsidP="00680B29">
            <w:pPr>
              <w:widowControl w:val="0"/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noProof/>
                <w:sz w:val="24"/>
                <w:szCs w:val="24"/>
              </w:rPr>
              <w:t>Экзамен</w:t>
            </w:r>
          </w:p>
        </w:tc>
      </w:tr>
      <w:tr w:rsidR="00BF7669" w:rsidRPr="002B64BB" w14:paraId="64271BF7" w14:textId="77777777" w:rsidTr="00AE566B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5578D" w14:textId="77777777" w:rsidR="00BF7669" w:rsidRPr="002B64BB" w:rsidRDefault="00BF7669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9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C6D3B" w14:textId="77777777" w:rsidR="00BF7669" w:rsidRPr="002B64BB" w:rsidRDefault="0024719C" w:rsidP="002B64BB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ОПК-4 - </w:t>
            </w:r>
            <w:r w:rsid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>С</w:t>
            </w:r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>пособен применять на практике новые научные принципы и методы исследований</w:t>
            </w:r>
          </w:p>
        </w:tc>
      </w:tr>
      <w:tr w:rsidR="0024719C" w:rsidRPr="002B64BB" w14:paraId="6AFD9BA0" w14:textId="77777777" w:rsidTr="00C51584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8C106" w14:textId="77777777" w:rsidR="0024719C" w:rsidRPr="002B64BB" w:rsidRDefault="0024719C" w:rsidP="00680B29">
            <w:pPr>
              <w:widowControl w:val="0"/>
              <w:ind w:left="0" w:right="-1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>ОПК-4.1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1EB69" w14:textId="77777777" w:rsidR="0024719C" w:rsidRPr="002B64BB" w:rsidRDefault="0024719C" w:rsidP="0024719C">
            <w:pPr>
              <w:tabs>
                <w:tab w:val="left" w:pos="1053"/>
              </w:tabs>
              <w:ind w:left="86" w:right="167" w:firstLine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Знать: новые научные принципы и методы и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следований 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70C1A9" w14:textId="77777777" w:rsidR="0024719C" w:rsidRPr="002B64BB" w:rsidRDefault="0024719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231CF" w14:textId="77777777" w:rsidR="0024719C" w:rsidRPr="002B64BB" w:rsidRDefault="0024719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</w:tr>
      <w:tr w:rsidR="0024719C" w:rsidRPr="002B64BB" w14:paraId="4128A5F4" w14:textId="77777777" w:rsidTr="00C51584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849A1" w14:textId="77777777" w:rsidR="0024719C" w:rsidRPr="002B64BB" w:rsidRDefault="0024719C" w:rsidP="00680B29">
            <w:pPr>
              <w:widowControl w:val="0"/>
              <w:ind w:left="0" w:right="-1" w:firstLine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>ОПК-4.2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D6CBE" w14:textId="77777777" w:rsidR="0024719C" w:rsidRPr="002B64BB" w:rsidRDefault="0024719C" w:rsidP="0024719C">
            <w:pPr>
              <w:ind w:left="86" w:right="167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Умеет: применять на практике новые научные принципы и методы исследований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81AB44" w14:textId="77777777" w:rsidR="0024719C" w:rsidRPr="002B64BB" w:rsidRDefault="0024719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F4F1" w14:textId="77777777" w:rsidR="0024719C" w:rsidRPr="002B64BB" w:rsidRDefault="0024719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</w:tr>
      <w:tr w:rsidR="0024719C" w:rsidRPr="002B64BB" w14:paraId="645C1A64" w14:textId="77777777" w:rsidTr="00C51584">
        <w:trPr>
          <w:jc w:val="center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36AC4" w14:textId="77777777" w:rsidR="0024719C" w:rsidRPr="002B64BB" w:rsidRDefault="0024719C" w:rsidP="00680B29">
            <w:pPr>
              <w:widowControl w:val="0"/>
              <w:ind w:left="0" w:right="-1" w:firstLine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>ОПК-4.3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3B4FA" w14:textId="77777777" w:rsidR="0024719C" w:rsidRPr="002B64BB" w:rsidRDefault="0024719C" w:rsidP="0024719C">
            <w:pPr>
              <w:ind w:left="86" w:right="167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Владеть: навыками применения новых нау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ч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ных принципов и методов исследования для решения  профессиональных задач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D29124" w14:textId="77777777" w:rsidR="0024719C" w:rsidRPr="002B64BB" w:rsidRDefault="0024719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7065E" w14:textId="77777777" w:rsidR="0024719C" w:rsidRPr="002B64BB" w:rsidRDefault="0024719C" w:rsidP="00680B29">
            <w:pPr>
              <w:widowControl w:val="0"/>
              <w:autoSpaceDE w:val="0"/>
              <w:autoSpaceDN w:val="0"/>
              <w:adjustRightInd w:val="0"/>
              <w:ind w:left="0" w:right="-1"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</w:tr>
    </w:tbl>
    <w:p w14:paraId="3C6D4ACA" w14:textId="77777777" w:rsidR="00BF7669" w:rsidRPr="002B64BB" w:rsidRDefault="00BF7669" w:rsidP="00680B29">
      <w:pPr>
        <w:ind w:left="0" w:right="-1" w:firstLine="0"/>
        <w:jc w:val="both"/>
        <w:rPr>
          <w:rFonts w:ascii="Times New Roman" w:eastAsia="Calibri" w:hAnsi="Times New Roman"/>
          <w:sz w:val="24"/>
          <w:szCs w:val="24"/>
          <w:highlight w:val="red"/>
        </w:rPr>
      </w:pPr>
    </w:p>
    <w:p w14:paraId="47DB06C4" w14:textId="77777777" w:rsidR="00BF7669" w:rsidRPr="002B64BB" w:rsidRDefault="00BF7669" w:rsidP="00680B29">
      <w:pPr>
        <w:spacing w:line="360" w:lineRule="auto"/>
        <w:ind w:left="0" w:right="-1" w:firstLine="0"/>
        <w:rPr>
          <w:rFonts w:ascii="Times New Roman" w:hAnsi="Times New Roman"/>
          <w:sz w:val="24"/>
          <w:szCs w:val="24"/>
          <w:highlight w:val="red"/>
        </w:rPr>
      </w:pPr>
    </w:p>
    <w:p w14:paraId="57913389" w14:textId="78E58C7A" w:rsidR="00247814" w:rsidRPr="002B64BB" w:rsidRDefault="00247814" w:rsidP="00680B29">
      <w:pPr>
        <w:ind w:left="0" w:right="-1" w:firstLine="743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Тематика экзаменационных вопросов и заданий экзамена соответствуют следу</w:t>
      </w:r>
      <w:r w:rsidRPr="002B64BB">
        <w:rPr>
          <w:rFonts w:ascii="Times New Roman" w:hAnsi="Times New Roman"/>
          <w:sz w:val="24"/>
          <w:szCs w:val="24"/>
        </w:rPr>
        <w:t>ю</w:t>
      </w:r>
      <w:r w:rsidRPr="002B64BB">
        <w:rPr>
          <w:rFonts w:ascii="Times New Roman" w:hAnsi="Times New Roman"/>
          <w:sz w:val="24"/>
          <w:szCs w:val="24"/>
        </w:rPr>
        <w:t xml:space="preserve">щим разделам (темам) дисциплины: </w:t>
      </w:r>
      <w:r w:rsidR="00565114">
        <w:rPr>
          <w:rFonts w:ascii="Times New Roman" w:hAnsi="Times New Roman"/>
          <w:sz w:val="24"/>
          <w:szCs w:val="24"/>
        </w:rPr>
        <w:t>в</w:t>
      </w:r>
      <w:r w:rsidR="00565114" w:rsidRPr="00565114">
        <w:rPr>
          <w:rFonts w:ascii="Times New Roman" w:hAnsi="Times New Roman"/>
          <w:sz w:val="24"/>
          <w:szCs w:val="24"/>
        </w:rPr>
        <w:t>ведение в большие данные</w:t>
      </w:r>
      <w:r w:rsidR="00565114">
        <w:rPr>
          <w:rFonts w:ascii="Times New Roman" w:hAnsi="Times New Roman"/>
          <w:sz w:val="24"/>
          <w:szCs w:val="24"/>
        </w:rPr>
        <w:t>,</w:t>
      </w:r>
      <w:r w:rsidR="00565114" w:rsidRPr="00565114">
        <w:rPr>
          <w:rFonts w:ascii="Times New Roman" w:hAnsi="Times New Roman"/>
          <w:sz w:val="24"/>
          <w:szCs w:val="24"/>
        </w:rPr>
        <w:t xml:space="preserve"> </w:t>
      </w:r>
      <w:r w:rsidR="00565114">
        <w:rPr>
          <w:rFonts w:ascii="Times New Roman" w:hAnsi="Times New Roman"/>
          <w:sz w:val="24"/>
          <w:szCs w:val="24"/>
        </w:rPr>
        <w:t>ж</w:t>
      </w:r>
      <w:r w:rsidR="00565114" w:rsidRPr="00565114">
        <w:rPr>
          <w:rFonts w:ascii="Times New Roman" w:hAnsi="Times New Roman"/>
          <w:sz w:val="24"/>
          <w:szCs w:val="24"/>
        </w:rPr>
        <w:t>изненный цикл анализа больших данных</w:t>
      </w:r>
      <w:r w:rsidR="00565114">
        <w:rPr>
          <w:rFonts w:ascii="Times New Roman" w:hAnsi="Times New Roman"/>
          <w:sz w:val="24"/>
          <w:szCs w:val="24"/>
        </w:rPr>
        <w:t>,</w:t>
      </w:r>
      <w:r w:rsidR="00565114" w:rsidRPr="00565114">
        <w:rPr>
          <w:rFonts w:ascii="Times New Roman" w:hAnsi="Times New Roman"/>
          <w:sz w:val="24"/>
          <w:szCs w:val="24"/>
        </w:rPr>
        <w:t xml:space="preserve"> </w:t>
      </w:r>
      <w:r w:rsidR="00565114">
        <w:rPr>
          <w:rFonts w:ascii="Times New Roman" w:hAnsi="Times New Roman"/>
          <w:sz w:val="24"/>
          <w:szCs w:val="24"/>
        </w:rPr>
        <w:t>р</w:t>
      </w:r>
      <w:r w:rsidR="00565114" w:rsidRPr="00565114">
        <w:rPr>
          <w:rFonts w:ascii="Times New Roman" w:hAnsi="Times New Roman"/>
          <w:sz w:val="24"/>
          <w:szCs w:val="24"/>
        </w:rPr>
        <w:t>егрессия</w:t>
      </w:r>
      <w:r w:rsidR="00565114">
        <w:rPr>
          <w:rFonts w:ascii="Times New Roman" w:hAnsi="Times New Roman"/>
          <w:sz w:val="24"/>
          <w:szCs w:val="24"/>
        </w:rPr>
        <w:t>,</w:t>
      </w:r>
      <w:r w:rsidR="00565114" w:rsidRPr="00565114">
        <w:rPr>
          <w:rFonts w:ascii="Times New Roman" w:hAnsi="Times New Roman"/>
          <w:sz w:val="24"/>
          <w:szCs w:val="24"/>
        </w:rPr>
        <w:t xml:space="preserve"> </w:t>
      </w:r>
      <w:r w:rsidR="00565114">
        <w:rPr>
          <w:rFonts w:ascii="Times New Roman" w:hAnsi="Times New Roman"/>
          <w:sz w:val="24"/>
          <w:szCs w:val="24"/>
        </w:rPr>
        <w:t>м</w:t>
      </w:r>
      <w:r w:rsidR="00565114" w:rsidRPr="00565114">
        <w:rPr>
          <w:rFonts w:ascii="Times New Roman" w:hAnsi="Times New Roman"/>
          <w:sz w:val="24"/>
          <w:szCs w:val="24"/>
        </w:rPr>
        <w:t>етоды и задачи классификации</w:t>
      </w:r>
      <w:r w:rsidR="00565114">
        <w:rPr>
          <w:rFonts w:ascii="Times New Roman" w:hAnsi="Times New Roman"/>
          <w:sz w:val="24"/>
          <w:szCs w:val="24"/>
        </w:rPr>
        <w:t>,</w:t>
      </w:r>
      <w:r w:rsidR="00565114" w:rsidRPr="00565114">
        <w:rPr>
          <w:rFonts w:ascii="Times New Roman" w:hAnsi="Times New Roman"/>
          <w:sz w:val="24"/>
          <w:szCs w:val="24"/>
        </w:rPr>
        <w:t xml:space="preserve"> </w:t>
      </w:r>
      <w:r w:rsidR="00565114">
        <w:rPr>
          <w:rFonts w:ascii="Times New Roman" w:hAnsi="Times New Roman"/>
          <w:sz w:val="24"/>
          <w:szCs w:val="24"/>
        </w:rPr>
        <w:t>н</w:t>
      </w:r>
      <w:r w:rsidR="00565114" w:rsidRPr="00565114">
        <w:rPr>
          <w:rFonts w:ascii="Times New Roman" w:hAnsi="Times New Roman"/>
          <w:sz w:val="24"/>
          <w:szCs w:val="24"/>
        </w:rPr>
        <w:t>ейронные сети</w:t>
      </w:r>
      <w:r w:rsidR="00565114">
        <w:rPr>
          <w:rFonts w:ascii="Times New Roman" w:hAnsi="Times New Roman"/>
          <w:sz w:val="24"/>
          <w:szCs w:val="24"/>
        </w:rPr>
        <w:t>,</w:t>
      </w:r>
      <w:r w:rsidR="00565114" w:rsidRPr="00565114">
        <w:rPr>
          <w:rFonts w:ascii="Times New Roman" w:hAnsi="Times New Roman"/>
          <w:sz w:val="24"/>
          <w:szCs w:val="24"/>
        </w:rPr>
        <w:t xml:space="preserve"> </w:t>
      </w:r>
      <w:r w:rsidR="00565114">
        <w:rPr>
          <w:rFonts w:ascii="Times New Roman" w:hAnsi="Times New Roman"/>
          <w:sz w:val="24"/>
          <w:szCs w:val="24"/>
        </w:rPr>
        <w:t>п</w:t>
      </w:r>
      <w:r w:rsidR="00565114" w:rsidRPr="00565114">
        <w:rPr>
          <w:rFonts w:ascii="Times New Roman" w:hAnsi="Times New Roman"/>
          <w:sz w:val="24"/>
          <w:szCs w:val="24"/>
        </w:rPr>
        <w:t>роблема переобучения</w:t>
      </w:r>
      <w:r w:rsidR="00565114">
        <w:rPr>
          <w:rFonts w:ascii="Times New Roman" w:hAnsi="Times New Roman"/>
          <w:sz w:val="24"/>
          <w:szCs w:val="24"/>
        </w:rPr>
        <w:t>,</w:t>
      </w:r>
      <w:r w:rsidR="00565114" w:rsidRPr="00565114">
        <w:rPr>
          <w:rFonts w:ascii="Times New Roman" w:hAnsi="Times New Roman"/>
          <w:sz w:val="24"/>
          <w:szCs w:val="24"/>
        </w:rPr>
        <w:t xml:space="preserve"> </w:t>
      </w:r>
      <w:r w:rsidR="00565114">
        <w:rPr>
          <w:rFonts w:ascii="Times New Roman" w:hAnsi="Times New Roman"/>
          <w:sz w:val="24"/>
          <w:szCs w:val="24"/>
        </w:rPr>
        <w:t>р</w:t>
      </w:r>
      <w:r w:rsidR="00565114" w:rsidRPr="00565114">
        <w:rPr>
          <w:rFonts w:ascii="Times New Roman" w:hAnsi="Times New Roman"/>
          <w:sz w:val="24"/>
          <w:szCs w:val="24"/>
        </w:rPr>
        <w:t>егуляризация.</w:t>
      </w:r>
    </w:p>
    <w:p w14:paraId="7872F8B7" w14:textId="77777777" w:rsidR="00BF7669" w:rsidRPr="002B64BB" w:rsidRDefault="00BF7669" w:rsidP="009515F6">
      <w:pPr>
        <w:pStyle w:val="12"/>
        <w:numPr>
          <w:ilvl w:val="1"/>
          <w:numId w:val="2"/>
        </w:numPr>
        <w:tabs>
          <w:tab w:val="left" w:pos="709"/>
          <w:tab w:val="left" w:pos="851"/>
        </w:tabs>
        <w:ind w:left="0" w:right="-1" w:firstLine="360"/>
        <w:rPr>
          <w:rFonts w:ascii="Times New Roman" w:hAnsi="Times New Roman"/>
          <w:b/>
          <w:sz w:val="24"/>
          <w:szCs w:val="24"/>
        </w:rPr>
      </w:pPr>
      <w:r w:rsidRPr="002B64BB">
        <w:rPr>
          <w:rFonts w:ascii="Times New Roman" w:hAnsi="Times New Roman"/>
          <w:b/>
          <w:sz w:val="24"/>
          <w:szCs w:val="24"/>
        </w:rPr>
        <w:t>Порядок проведения промежуточной аттестации по дисциплине</w:t>
      </w:r>
    </w:p>
    <w:p w14:paraId="6DBC7E89" w14:textId="77777777" w:rsidR="00BF7669" w:rsidRPr="002B64BB" w:rsidRDefault="00BF7669" w:rsidP="00680B29">
      <w:pPr>
        <w:ind w:left="0" w:right="-1" w:firstLine="743"/>
        <w:jc w:val="both"/>
        <w:rPr>
          <w:rFonts w:ascii="Times New Roman" w:hAnsi="Times New Roman"/>
          <w:sz w:val="24"/>
          <w:szCs w:val="24"/>
          <w:highlight w:val="cyan"/>
        </w:rPr>
      </w:pPr>
    </w:p>
    <w:p w14:paraId="734F49EC" w14:textId="77777777" w:rsidR="00247814" w:rsidRPr="002B64BB" w:rsidRDefault="00247814" w:rsidP="00247814">
      <w:pPr>
        <w:ind w:left="0" w:right="-1" w:firstLine="567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Промежуточная аттестация проводится в форме экзамена и включает 2 этапа: пор</w:t>
      </w:r>
      <w:r w:rsidRPr="002B64BB">
        <w:rPr>
          <w:rFonts w:ascii="Times New Roman" w:hAnsi="Times New Roman"/>
          <w:sz w:val="24"/>
          <w:szCs w:val="24"/>
        </w:rPr>
        <w:t>т</w:t>
      </w:r>
      <w:r w:rsidRPr="002B64BB">
        <w:rPr>
          <w:rFonts w:ascii="Times New Roman" w:hAnsi="Times New Roman"/>
          <w:sz w:val="24"/>
          <w:szCs w:val="24"/>
        </w:rPr>
        <w:t xml:space="preserve">фолио и экзамен. Необходимым условием для прохождения промежуточной аттестации является оценка «зачтено» по результатам выполненного портфолио. Для оценивания портфолио студенту необходимо сдать все работы, входящие в структуру портфолио. </w:t>
      </w:r>
    </w:p>
    <w:p w14:paraId="43D3E230" w14:textId="6092B1CB" w:rsidR="00247814" w:rsidRPr="002B64BB" w:rsidRDefault="00247814" w:rsidP="00247814">
      <w:pPr>
        <w:pStyle w:val="af1"/>
        <w:spacing w:before="0" w:beforeAutospacing="0" w:after="0" w:afterAutospacing="0"/>
        <w:ind w:right="-1" w:firstLine="567"/>
        <w:jc w:val="both"/>
      </w:pPr>
      <w:r w:rsidRPr="002B64BB">
        <w:t xml:space="preserve">Экзамен </w:t>
      </w:r>
      <w:r w:rsidR="00565114">
        <w:t>п</w:t>
      </w:r>
      <w:r w:rsidR="00565114" w:rsidRPr="00565114">
        <w:t>роводится в письменной</w:t>
      </w:r>
      <w:r w:rsidR="00565114">
        <w:t xml:space="preserve"> и устной</w:t>
      </w:r>
      <w:r w:rsidR="00565114" w:rsidRPr="00565114">
        <w:t xml:space="preserve"> форме. Во время проведения экзамена студенту не разрешается использовать справочники, калькуляторы, литературу и конспе</w:t>
      </w:r>
      <w:r w:rsidR="00565114" w:rsidRPr="00565114">
        <w:t>к</w:t>
      </w:r>
      <w:r w:rsidR="00565114" w:rsidRPr="00565114">
        <w:t>ты. На письменный тест отводится 45 минут. На оценку «отлично» дополнительно пров</w:t>
      </w:r>
      <w:r w:rsidR="00565114" w:rsidRPr="00565114">
        <w:t>о</w:t>
      </w:r>
      <w:r w:rsidR="00565114" w:rsidRPr="00565114">
        <w:t>дится собеседование, т.е. задаётся один вопрос, ответ принимается устно</w:t>
      </w:r>
      <w:r w:rsidRPr="002B64BB">
        <w:t>.</w:t>
      </w:r>
    </w:p>
    <w:p w14:paraId="3299243B" w14:textId="77777777" w:rsidR="00247814" w:rsidRPr="002B64BB" w:rsidRDefault="00247814" w:rsidP="00247814">
      <w:pPr>
        <w:pStyle w:val="af1"/>
        <w:spacing w:before="0" w:beforeAutospacing="0" w:after="0" w:afterAutospacing="0"/>
        <w:ind w:right="-1" w:firstLine="567"/>
        <w:jc w:val="both"/>
      </w:pPr>
    </w:p>
    <w:p w14:paraId="380FA847" w14:textId="77777777" w:rsidR="00BF7669" w:rsidRPr="00BA4549" w:rsidRDefault="00BF7669" w:rsidP="009515F6">
      <w:pPr>
        <w:pStyle w:val="12"/>
        <w:numPr>
          <w:ilvl w:val="0"/>
          <w:numId w:val="2"/>
        </w:numPr>
        <w:tabs>
          <w:tab w:val="left" w:pos="284"/>
        </w:tabs>
        <w:ind w:left="0" w:right="-1" w:firstLine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A4549">
        <w:rPr>
          <w:rFonts w:ascii="Times New Roman" w:hAnsi="Times New Roman"/>
          <w:b/>
          <w:color w:val="000000"/>
          <w:sz w:val="24"/>
          <w:szCs w:val="24"/>
        </w:rPr>
        <w:t>Требования к структуре и содержанию фонда оценочных сре</w:t>
      </w:r>
      <w:proofErr w:type="gramStart"/>
      <w:r w:rsidRPr="00BA4549">
        <w:rPr>
          <w:rFonts w:ascii="Times New Roman" w:hAnsi="Times New Roman"/>
          <w:b/>
          <w:color w:val="000000"/>
          <w:sz w:val="24"/>
          <w:szCs w:val="24"/>
        </w:rPr>
        <w:t>дств</w:t>
      </w:r>
      <w:r w:rsidRPr="00BA4549">
        <w:rPr>
          <w:rFonts w:ascii="Times New Roman" w:hAnsi="Times New Roman"/>
          <w:b/>
          <w:color w:val="000000"/>
          <w:sz w:val="24"/>
          <w:szCs w:val="24"/>
        </w:rPr>
        <w:br/>
        <w:t>пр</w:t>
      </w:r>
      <w:proofErr w:type="gramEnd"/>
      <w:r w:rsidRPr="00BA4549">
        <w:rPr>
          <w:rFonts w:ascii="Times New Roman" w:hAnsi="Times New Roman"/>
          <w:b/>
          <w:color w:val="000000"/>
          <w:sz w:val="24"/>
          <w:szCs w:val="24"/>
        </w:rPr>
        <w:t>омежуточной аттестации по дисциплине</w:t>
      </w:r>
    </w:p>
    <w:p w14:paraId="4BB77226" w14:textId="77777777" w:rsidR="00BF7669" w:rsidRPr="00BA4549" w:rsidRDefault="00BF7669" w:rsidP="00680B29">
      <w:pPr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57A30B26" w14:textId="77777777" w:rsidR="00BF7669" w:rsidRPr="00BA4549" w:rsidRDefault="00BF7669" w:rsidP="00680B29">
      <w:pPr>
        <w:ind w:left="0" w:right="-1" w:firstLine="709"/>
        <w:rPr>
          <w:rFonts w:ascii="Times New Roman" w:hAnsi="Times New Roman"/>
          <w:color w:val="000000"/>
          <w:sz w:val="24"/>
          <w:szCs w:val="24"/>
        </w:rPr>
      </w:pPr>
      <w:r w:rsidRPr="00BA4549">
        <w:rPr>
          <w:rFonts w:ascii="Times New Roman" w:hAnsi="Times New Roman"/>
          <w:color w:val="000000"/>
          <w:sz w:val="24"/>
          <w:szCs w:val="24"/>
        </w:rPr>
        <w:t>Перечень оценочных средств, применяемых на каждом этапе проведения промеж</w:t>
      </w:r>
      <w:r w:rsidRPr="00BA4549">
        <w:rPr>
          <w:rFonts w:ascii="Times New Roman" w:hAnsi="Times New Roman"/>
          <w:color w:val="000000"/>
          <w:sz w:val="24"/>
          <w:szCs w:val="24"/>
        </w:rPr>
        <w:t>у</w:t>
      </w:r>
      <w:r w:rsidRPr="00BA4549">
        <w:rPr>
          <w:rFonts w:ascii="Times New Roman" w:hAnsi="Times New Roman"/>
          <w:color w:val="000000"/>
          <w:sz w:val="24"/>
          <w:szCs w:val="24"/>
        </w:rPr>
        <w:t>точной аттестации по дисциплине, представлен в таблице П</w:t>
      </w:r>
      <w:proofErr w:type="gramStart"/>
      <w:r w:rsidRPr="00BA4549">
        <w:rPr>
          <w:rFonts w:ascii="Times New Roman" w:hAnsi="Times New Roman"/>
          <w:color w:val="000000"/>
          <w:sz w:val="24"/>
          <w:szCs w:val="24"/>
        </w:rPr>
        <w:t>1</w:t>
      </w:r>
      <w:proofErr w:type="gramEnd"/>
      <w:r w:rsidRPr="00BA4549">
        <w:rPr>
          <w:rFonts w:ascii="Times New Roman" w:hAnsi="Times New Roman"/>
          <w:color w:val="000000"/>
          <w:sz w:val="24"/>
          <w:szCs w:val="24"/>
        </w:rPr>
        <w:t xml:space="preserve">.2. </w:t>
      </w:r>
    </w:p>
    <w:p w14:paraId="24EF8780" w14:textId="77777777" w:rsidR="00247814" w:rsidRPr="00BA4549" w:rsidRDefault="00247814" w:rsidP="00680B29">
      <w:pPr>
        <w:ind w:left="0" w:right="-1" w:firstLine="709"/>
        <w:rPr>
          <w:rFonts w:ascii="Times New Roman" w:hAnsi="Times New Roman"/>
          <w:color w:val="000000"/>
          <w:sz w:val="24"/>
          <w:szCs w:val="24"/>
        </w:rPr>
      </w:pPr>
    </w:p>
    <w:p w14:paraId="142DF30C" w14:textId="58A26C63" w:rsidR="00BF7669" w:rsidRDefault="00BF7669" w:rsidP="00680B29">
      <w:pPr>
        <w:ind w:left="0" w:right="-1" w:firstLine="0"/>
        <w:jc w:val="right"/>
        <w:rPr>
          <w:rFonts w:ascii="Times New Roman" w:hAnsi="Times New Roman"/>
          <w:color w:val="000000"/>
          <w:sz w:val="24"/>
          <w:szCs w:val="24"/>
        </w:rPr>
      </w:pPr>
      <w:r w:rsidRPr="00BA4549">
        <w:rPr>
          <w:rFonts w:ascii="Times New Roman" w:hAnsi="Times New Roman"/>
          <w:color w:val="000000"/>
          <w:sz w:val="24"/>
          <w:szCs w:val="24"/>
        </w:rPr>
        <w:t>Таблица П</w:t>
      </w:r>
      <w:proofErr w:type="gramStart"/>
      <w:r w:rsidRPr="00BA4549">
        <w:rPr>
          <w:rFonts w:ascii="Times New Roman" w:hAnsi="Times New Roman"/>
          <w:color w:val="000000"/>
          <w:sz w:val="24"/>
          <w:szCs w:val="24"/>
        </w:rPr>
        <w:t>1</w:t>
      </w:r>
      <w:proofErr w:type="gramEnd"/>
      <w:r w:rsidRPr="00BA4549">
        <w:rPr>
          <w:rFonts w:ascii="Times New Roman" w:hAnsi="Times New Roman"/>
          <w:color w:val="000000"/>
          <w:sz w:val="24"/>
          <w:szCs w:val="24"/>
        </w:rPr>
        <w:t>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889"/>
        <w:gridCol w:w="4348"/>
        <w:gridCol w:w="2548"/>
      </w:tblGrid>
      <w:tr w:rsidR="00AF0B75" w:rsidRPr="004C7433" w14:paraId="7A67DEFB" w14:textId="77777777" w:rsidTr="000220A9">
        <w:tc>
          <w:tcPr>
            <w:tcW w:w="675" w:type="dxa"/>
            <w:shd w:val="clear" w:color="auto" w:fill="auto"/>
            <w:vAlign w:val="center"/>
            <w:hideMark/>
          </w:tcPr>
          <w:p w14:paraId="06C33F45" w14:textId="77777777" w:rsidR="00AF0B75" w:rsidRPr="000E7637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1889" w:type="dxa"/>
            <w:shd w:val="clear" w:color="auto" w:fill="auto"/>
            <w:vAlign w:val="center"/>
            <w:hideMark/>
          </w:tcPr>
          <w:p w14:paraId="0B5EE48E" w14:textId="77777777" w:rsidR="00AF0B75" w:rsidRPr="000E7637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Наименование оценочного средства</w:t>
            </w:r>
          </w:p>
        </w:tc>
        <w:tc>
          <w:tcPr>
            <w:tcW w:w="4348" w:type="dxa"/>
            <w:shd w:val="clear" w:color="auto" w:fill="auto"/>
            <w:vAlign w:val="center"/>
            <w:hideMark/>
          </w:tcPr>
          <w:p w14:paraId="5272CEB0" w14:textId="77777777" w:rsidR="00AF0B75" w:rsidRPr="000E7637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Краткая характеристика оценочного средства</w:t>
            </w:r>
          </w:p>
        </w:tc>
        <w:tc>
          <w:tcPr>
            <w:tcW w:w="2548" w:type="dxa"/>
            <w:shd w:val="clear" w:color="auto" w:fill="auto"/>
            <w:vAlign w:val="center"/>
            <w:hideMark/>
          </w:tcPr>
          <w:p w14:paraId="19700B22" w14:textId="77777777" w:rsidR="00AF0B75" w:rsidRPr="000E7637" w:rsidRDefault="00AF0B75" w:rsidP="000220A9">
            <w:pPr>
              <w:ind w:left="0" w:right="-1" w:firstLine="0"/>
              <w:jc w:val="center"/>
              <w:textAlignment w:val="baseline"/>
              <w:rPr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Представление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оценочного средства в фонде</w:t>
            </w:r>
          </w:p>
        </w:tc>
      </w:tr>
      <w:tr w:rsidR="00AF0B75" w:rsidRPr="004C7433" w14:paraId="6A3A95FD" w14:textId="77777777" w:rsidTr="000220A9">
        <w:tc>
          <w:tcPr>
            <w:tcW w:w="9460" w:type="dxa"/>
            <w:gridSpan w:val="4"/>
            <w:shd w:val="clear" w:color="auto" w:fill="auto"/>
            <w:hideMark/>
          </w:tcPr>
          <w:p w14:paraId="7DE235E5" w14:textId="77777777" w:rsidR="00AF0B75" w:rsidRPr="000E7637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Семестр 1</w:t>
            </w:r>
          </w:p>
        </w:tc>
      </w:tr>
      <w:tr w:rsidR="00DF481D" w:rsidRPr="004C7433" w14:paraId="170B9CCB" w14:textId="77777777" w:rsidTr="000220A9">
        <w:tc>
          <w:tcPr>
            <w:tcW w:w="9460" w:type="dxa"/>
            <w:gridSpan w:val="4"/>
            <w:shd w:val="clear" w:color="auto" w:fill="auto"/>
          </w:tcPr>
          <w:p w14:paraId="6AAD57BB" w14:textId="73EA7F7C" w:rsidR="00DF481D" w:rsidRDefault="00DF481D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Этап 1 - Портфолио</w:t>
            </w:r>
          </w:p>
        </w:tc>
      </w:tr>
      <w:tr w:rsidR="00AF0B75" w:rsidRPr="004C7433" w14:paraId="250390E8" w14:textId="77777777" w:rsidTr="000220A9">
        <w:tc>
          <w:tcPr>
            <w:tcW w:w="675" w:type="dxa"/>
            <w:shd w:val="clear" w:color="auto" w:fill="auto"/>
            <w:hideMark/>
          </w:tcPr>
          <w:p w14:paraId="6498F83B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89" w:type="dxa"/>
            <w:shd w:val="clear" w:color="auto" w:fill="auto"/>
            <w:hideMark/>
          </w:tcPr>
          <w:p w14:paraId="5B77C9CC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proofErr w:type="spellStart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Разноуровневые</w:t>
            </w:r>
            <w:proofErr w:type="spellEnd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задачи и зад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ния </w:t>
            </w:r>
          </w:p>
        </w:tc>
        <w:tc>
          <w:tcPr>
            <w:tcW w:w="4348" w:type="dxa"/>
            <w:shd w:val="clear" w:color="auto" w:fill="auto"/>
            <w:hideMark/>
          </w:tcPr>
          <w:p w14:paraId="1D857333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Различают задачи и задания: </w:t>
            </w:r>
          </w:p>
          <w:p w14:paraId="23A12812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а) репродуктивного уровня, позволя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ю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щие оценивать и диагностировать  зн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ние фактического материала (базовые понятия, алгоритмы, факты) и умение правильно использовать специальные термины и понятия, узнавание объектов изучения в рамках определенного ра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з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дела дисциплины; </w:t>
            </w:r>
          </w:p>
          <w:p w14:paraId="788B0B62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б) реконструктивного уровня, позвол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я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ющие оценивать и диагностировать умения синтезировать, анализировать, обобщать фактический и теоретический материал с формулированием конкре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т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ных выводов, установлением причи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но-следственных связей; </w:t>
            </w:r>
          </w:p>
          <w:p w14:paraId="0940AE6F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в) творческого уровня, позволяющие оценивать и диагностировать умения, интегрировать знания различных обл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стей, аргументировать собственную точку зрения. </w:t>
            </w:r>
          </w:p>
        </w:tc>
        <w:tc>
          <w:tcPr>
            <w:tcW w:w="2548" w:type="dxa"/>
            <w:shd w:val="clear" w:color="auto" w:fill="auto"/>
            <w:hideMark/>
          </w:tcPr>
          <w:p w14:paraId="1170874F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sz w:val="12"/>
                <w:szCs w:val="12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Комплект </w:t>
            </w:r>
            <w:proofErr w:type="spellStart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разноуро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невых</w:t>
            </w:r>
            <w:proofErr w:type="spellEnd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задач и зад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ний  </w:t>
            </w:r>
          </w:p>
        </w:tc>
      </w:tr>
      <w:tr w:rsidR="00AF0B75" w:rsidRPr="004C7433" w14:paraId="760B35FF" w14:textId="77777777" w:rsidTr="000220A9">
        <w:tc>
          <w:tcPr>
            <w:tcW w:w="675" w:type="dxa"/>
            <w:shd w:val="clear" w:color="auto" w:fill="auto"/>
            <w:hideMark/>
          </w:tcPr>
          <w:p w14:paraId="14DAD865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  </w:t>
            </w:r>
          </w:p>
        </w:tc>
        <w:tc>
          <w:tcPr>
            <w:tcW w:w="1889" w:type="dxa"/>
            <w:shd w:val="clear" w:color="auto" w:fill="auto"/>
            <w:hideMark/>
          </w:tcPr>
          <w:p w14:paraId="2AAC5271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Тест </w:t>
            </w:r>
          </w:p>
        </w:tc>
        <w:tc>
          <w:tcPr>
            <w:tcW w:w="4348" w:type="dxa"/>
            <w:shd w:val="clear" w:color="auto" w:fill="auto"/>
            <w:hideMark/>
          </w:tcPr>
          <w:p w14:paraId="2FE371EC" w14:textId="77777777" w:rsidR="00AF0B75" w:rsidRPr="00DC5C13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Система стандартизированных заданий, позволяющая автоматизировать проц</w:t>
            </w: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дуру измерения уровня знаний и ум</w:t>
            </w: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ний обучающегося</w:t>
            </w:r>
          </w:p>
        </w:tc>
        <w:tc>
          <w:tcPr>
            <w:tcW w:w="2548" w:type="dxa"/>
            <w:shd w:val="clear" w:color="auto" w:fill="auto"/>
            <w:hideMark/>
          </w:tcPr>
          <w:p w14:paraId="43963F67" w14:textId="77777777" w:rsidR="00AF0B75" w:rsidRPr="00DC5C13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Банк тестовых зад</w:t>
            </w: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а</w:t>
            </w:r>
            <w:r w:rsidRPr="00DC5C13">
              <w:rPr>
                <w:rFonts w:ascii="Times New Roman" w:hAnsi="Times New Roman"/>
                <w:sz w:val="24"/>
                <w:szCs w:val="24"/>
                <w:lang w:eastAsia="ru-RU"/>
              </w:rPr>
              <w:t>ний практической и теоретической части</w:t>
            </w:r>
          </w:p>
        </w:tc>
      </w:tr>
      <w:tr w:rsidR="00AF0B75" w:rsidRPr="004C7433" w14:paraId="74FE5FF1" w14:textId="77777777" w:rsidTr="000220A9">
        <w:tc>
          <w:tcPr>
            <w:tcW w:w="675" w:type="dxa"/>
            <w:shd w:val="clear" w:color="auto" w:fill="auto"/>
            <w:hideMark/>
          </w:tcPr>
          <w:p w14:paraId="272360D6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  </w:t>
            </w:r>
          </w:p>
        </w:tc>
        <w:tc>
          <w:tcPr>
            <w:tcW w:w="1889" w:type="dxa"/>
            <w:shd w:val="clear" w:color="auto" w:fill="auto"/>
            <w:hideMark/>
          </w:tcPr>
          <w:p w14:paraId="1346CC7C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Собеседование </w:t>
            </w:r>
          </w:p>
        </w:tc>
        <w:tc>
          <w:tcPr>
            <w:tcW w:w="4348" w:type="dxa"/>
            <w:shd w:val="clear" w:color="auto" w:fill="auto"/>
            <w:hideMark/>
          </w:tcPr>
          <w:p w14:paraId="1E1F6340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Средство контроля, организованное как специальная беседа преподавателя с </w:t>
            </w:r>
            <w:proofErr w:type="gramStart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обучающимся</w:t>
            </w:r>
            <w:proofErr w:type="gramEnd"/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на темы, связанные с изучаемой дисциплиной, и рассчита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ное на выяснение объема знаний об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у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чающегося по определенному разделу, теме, проблеме и т.п. </w:t>
            </w:r>
          </w:p>
        </w:tc>
        <w:tc>
          <w:tcPr>
            <w:tcW w:w="2548" w:type="dxa"/>
            <w:shd w:val="clear" w:color="auto" w:fill="auto"/>
            <w:hideMark/>
          </w:tcPr>
          <w:p w14:paraId="352F5C8D" w14:textId="77777777" w:rsidR="00AF0B75" w:rsidRPr="000E7637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Вопросы по т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мам/разделам дисц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и</w:t>
            </w:r>
            <w:r w:rsidRPr="000E7637">
              <w:rPr>
                <w:rFonts w:ascii="Times New Roman" w:hAnsi="Times New Roman"/>
                <w:sz w:val="24"/>
                <w:szCs w:val="24"/>
                <w:lang w:eastAsia="ru-RU"/>
              </w:rPr>
              <w:t>плины  </w:t>
            </w:r>
          </w:p>
        </w:tc>
      </w:tr>
      <w:tr w:rsidR="00DF481D" w:rsidRPr="004C7433" w14:paraId="79BB281E" w14:textId="77777777" w:rsidTr="00F15F95">
        <w:tc>
          <w:tcPr>
            <w:tcW w:w="9460" w:type="dxa"/>
            <w:gridSpan w:val="4"/>
            <w:shd w:val="clear" w:color="auto" w:fill="auto"/>
          </w:tcPr>
          <w:p w14:paraId="569DAB22" w14:textId="232DE0C2" w:rsidR="00DF481D" w:rsidRPr="000E7637" w:rsidRDefault="00DF481D" w:rsidP="00DF481D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Этап 2- Экзамен</w:t>
            </w:r>
          </w:p>
        </w:tc>
      </w:tr>
      <w:tr w:rsidR="00DF481D" w:rsidRPr="004C7433" w14:paraId="18403B14" w14:textId="77777777" w:rsidTr="000220A9">
        <w:tc>
          <w:tcPr>
            <w:tcW w:w="675" w:type="dxa"/>
            <w:shd w:val="clear" w:color="auto" w:fill="auto"/>
          </w:tcPr>
          <w:p w14:paraId="1AB4D4BE" w14:textId="77777777" w:rsidR="00DF481D" w:rsidRPr="000E7637" w:rsidRDefault="00DF481D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89" w:type="dxa"/>
            <w:shd w:val="clear" w:color="auto" w:fill="auto"/>
          </w:tcPr>
          <w:p w14:paraId="2652354C" w14:textId="7410C569" w:rsidR="00DF481D" w:rsidRPr="00CC01F8" w:rsidRDefault="00DF481D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C01F8">
              <w:rPr>
                <w:rFonts w:ascii="Times New Roman" w:hAnsi="Times New Roman"/>
                <w:sz w:val="24"/>
                <w:szCs w:val="24"/>
                <w:lang w:eastAsia="ru-RU"/>
              </w:rPr>
              <w:t>Экзаменацион-ный</w:t>
            </w:r>
            <w:proofErr w:type="spellEnd"/>
            <w:proofErr w:type="gramEnd"/>
            <w:r w:rsidRPr="00CC01F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билет</w:t>
            </w:r>
          </w:p>
        </w:tc>
        <w:tc>
          <w:tcPr>
            <w:tcW w:w="4348" w:type="dxa"/>
            <w:shd w:val="clear" w:color="auto" w:fill="auto"/>
          </w:tcPr>
          <w:p w14:paraId="3AD367E5" w14:textId="734FAFC6" w:rsidR="00DF481D" w:rsidRPr="00CC01F8" w:rsidRDefault="00DF481D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C01F8">
              <w:rPr>
                <w:rFonts w:ascii="Times New Roman" w:hAnsi="Times New Roman"/>
                <w:sz w:val="24"/>
                <w:szCs w:val="24"/>
                <w:lang w:eastAsia="ru-RU"/>
              </w:rPr>
              <w:t>Комплекс вопросов</w:t>
            </w:r>
          </w:p>
        </w:tc>
        <w:tc>
          <w:tcPr>
            <w:tcW w:w="2548" w:type="dxa"/>
            <w:shd w:val="clear" w:color="auto" w:fill="auto"/>
          </w:tcPr>
          <w:p w14:paraId="5B459A60" w14:textId="3CB682BE" w:rsidR="00DF481D" w:rsidRPr="00DF481D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BA4549">
              <w:rPr>
                <w:rFonts w:ascii="Times New Roman" w:hAnsi="Times New Roman"/>
                <w:sz w:val="24"/>
                <w:szCs w:val="24"/>
                <w:lang w:eastAsia="ru-RU"/>
              </w:rPr>
              <w:t>Список теоретических вопросов</w:t>
            </w:r>
          </w:p>
        </w:tc>
      </w:tr>
    </w:tbl>
    <w:p w14:paraId="6A24E68E" w14:textId="24ADD890" w:rsidR="00AF0B75" w:rsidRDefault="00AF0B75" w:rsidP="00680B29">
      <w:pPr>
        <w:ind w:left="0" w:right="-1" w:firstLine="0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29EAF44E" w14:textId="77777777" w:rsidR="002B64BB" w:rsidRPr="002B64BB" w:rsidRDefault="002B64BB" w:rsidP="00680B29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5AB1E24" w14:textId="77777777" w:rsidR="00BF7669" w:rsidRPr="00CD045D" w:rsidRDefault="00BF7669" w:rsidP="009515F6">
      <w:pPr>
        <w:pStyle w:val="12"/>
        <w:numPr>
          <w:ilvl w:val="1"/>
          <w:numId w:val="3"/>
        </w:numPr>
        <w:ind w:right="-1"/>
        <w:jc w:val="both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CD045D">
        <w:rPr>
          <w:rFonts w:ascii="Times New Roman" w:hAnsi="Times New Roman"/>
          <w:b/>
          <w:color w:val="000000"/>
          <w:sz w:val="24"/>
          <w:szCs w:val="24"/>
        </w:rPr>
        <w:t>Требования к структуре и содержанию оценочных средств</w:t>
      </w:r>
      <w:r w:rsidRPr="00CD045D">
        <w:rPr>
          <w:rFonts w:ascii="Times New Roman" w:hAnsi="Times New Roman"/>
          <w:b/>
          <w:color w:val="000000"/>
          <w:sz w:val="24"/>
          <w:szCs w:val="24"/>
        </w:rPr>
        <w:br/>
        <w:t xml:space="preserve">аттестации </w:t>
      </w:r>
    </w:p>
    <w:p w14:paraId="00B021B3" w14:textId="77777777" w:rsidR="00BF7669" w:rsidRPr="00CD045D" w:rsidRDefault="00BF7669" w:rsidP="00680B29">
      <w:pPr>
        <w:pStyle w:val="12"/>
        <w:ind w:left="0" w:right="-1"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ADCD541" w14:textId="77777777" w:rsidR="00AF0B75" w:rsidRPr="00CD045D" w:rsidRDefault="00AF0B75" w:rsidP="00AF0B75">
      <w:pPr>
        <w:pStyle w:val="af2"/>
        <w:ind w:left="0" w:right="-1" w:firstLine="0"/>
        <w:rPr>
          <w:rFonts w:ascii="Times New Roman" w:hAnsi="Times New Roman"/>
          <w:sz w:val="24"/>
          <w:szCs w:val="24"/>
          <w:highlight w:val="yellow"/>
          <w:lang w:eastAsia="ru-RU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 xml:space="preserve">2.1.1  </w:t>
      </w:r>
      <w:r w:rsidRPr="00CD045D">
        <w:rPr>
          <w:rFonts w:ascii="Times New Roman" w:hAnsi="Times New Roman"/>
          <w:sz w:val="24"/>
          <w:szCs w:val="24"/>
          <w:lang w:eastAsia="ru-RU"/>
        </w:rPr>
        <w:t>Требования к структуре и содержанию заданий </w:t>
      </w:r>
    </w:p>
    <w:p w14:paraId="04EE2ACF" w14:textId="77777777" w:rsidR="00AF0B75" w:rsidRPr="00CD045D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3FECF4FB" w14:textId="77777777" w:rsidR="00AF0B75" w:rsidRPr="00CD045D" w:rsidRDefault="00AF0B75" w:rsidP="00AF0B75">
      <w:pPr>
        <w:pStyle w:val="12"/>
        <w:ind w:left="0" w:right="-1" w:firstLine="708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>Студентам выдаются следующие задания:</w:t>
      </w:r>
    </w:p>
    <w:p w14:paraId="007F1A5A" w14:textId="77777777" w:rsidR="00AF0B75" w:rsidRDefault="00AF0B75" w:rsidP="00AF0B75">
      <w:pPr>
        <w:ind w:left="0" w:right="-1" w:firstLine="0"/>
        <w:jc w:val="right"/>
        <w:rPr>
          <w:rFonts w:ascii="Times New Roman" w:hAnsi="Times New Roman"/>
          <w:color w:val="000000"/>
          <w:sz w:val="28"/>
          <w:szCs w:val="28"/>
        </w:rPr>
      </w:pPr>
      <w:r w:rsidRPr="00DF481D">
        <w:rPr>
          <w:rFonts w:ascii="Times New Roman" w:hAnsi="Times New Roman"/>
          <w:color w:val="000000"/>
          <w:sz w:val="24"/>
          <w:szCs w:val="24"/>
        </w:rPr>
        <w:t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П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1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45"/>
        <w:gridCol w:w="3225"/>
      </w:tblGrid>
      <w:tr w:rsidR="00AF0B75" w:rsidRPr="00D449DA" w14:paraId="1608AC66" w14:textId="77777777" w:rsidTr="000220A9">
        <w:tc>
          <w:tcPr>
            <w:tcW w:w="6345" w:type="dxa"/>
            <w:shd w:val="clear" w:color="auto" w:fill="auto"/>
          </w:tcPr>
          <w:p w14:paraId="2722A804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Задание</w:t>
            </w:r>
          </w:p>
        </w:tc>
        <w:tc>
          <w:tcPr>
            <w:tcW w:w="3225" w:type="dxa"/>
            <w:shd w:val="clear" w:color="auto" w:fill="auto"/>
          </w:tcPr>
          <w:p w14:paraId="77947991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Критерий</w:t>
            </w:r>
          </w:p>
        </w:tc>
      </w:tr>
      <w:tr w:rsidR="00AF0B75" w:rsidRPr="00D449DA" w14:paraId="2298D56D" w14:textId="77777777" w:rsidTr="000220A9">
        <w:tc>
          <w:tcPr>
            <w:tcW w:w="9570" w:type="dxa"/>
            <w:gridSpan w:val="2"/>
            <w:shd w:val="clear" w:color="auto" w:fill="auto"/>
          </w:tcPr>
          <w:p w14:paraId="65CA7289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D449D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Репродуктвиного</w:t>
            </w:r>
            <w:proofErr w:type="spellEnd"/>
            <w:r w:rsidRPr="00D449D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уровня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</w:tc>
      </w:tr>
      <w:tr w:rsidR="00AF0B75" w:rsidRPr="00D449DA" w14:paraId="33DC2036" w14:textId="77777777" w:rsidTr="000220A9">
        <w:tc>
          <w:tcPr>
            <w:tcW w:w="6345" w:type="dxa"/>
            <w:shd w:val="clear" w:color="auto" w:fill="auto"/>
          </w:tcPr>
          <w:p w14:paraId="5C408067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Написать на языке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Python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алгоритм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-средних.</w:t>
            </w:r>
          </w:p>
        </w:tc>
        <w:tc>
          <w:tcPr>
            <w:tcW w:w="3225" w:type="dxa"/>
            <w:vMerge w:val="restart"/>
            <w:shd w:val="clear" w:color="auto" w:fill="auto"/>
          </w:tcPr>
          <w:p w14:paraId="318AC609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Реализация алгоритма ко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р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ректна</w:t>
            </w:r>
          </w:p>
        </w:tc>
      </w:tr>
      <w:tr w:rsidR="00AF0B75" w:rsidRPr="00D449DA" w14:paraId="45D7FEB7" w14:textId="77777777" w:rsidTr="000220A9">
        <w:tc>
          <w:tcPr>
            <w:tcW w:w="6345" w:type="dxa"/>
            <w:shd w:val="clear" w:color="auto" w:fill="auto"/>
          </w:tcPr>
          <w:p w14:paraId="1ECC8266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Написать на языке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Python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алгоритм линейной регре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с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сии.</w:t>
            </w:r>
          </w:p>
        </w:tc>
        <w:tc>
          <w:tcPr>
            <w:tcW w:w="3225" w:type="dxa"/>
            <w:vMerge/>
            <w:shd w:val="clear" w:color="auto" w:fill="auto"/>
          </w:tcPr>
          <w:p w14:paraId="26B3412C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0B75" w:rsidRPr="00D449DA" w14:paraId="55CC0220" w14:textId="77777777" w:rsidTr="000220A9">
        <w:tc>
          <w:tcPr>
            <w:tcW w:w="6345" w:type="dxa"/>
            <w:shd w:val="clear" w:color="auto" w:fill="auto"/>
          </w:tcPr>
          <w:p w14:paraId="0A538222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Написать на языке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Python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структуру для хранения в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сов </w:t>
            </w:r>
            <w:proofErr w:type="gram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глубокой</w:t>
            </w:r>
            <w:proofErr w:type="gram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нейросети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25" w:type="dxa"/>
            <w:vMerge/>
            <w:shd w:val="clear" w:color="auto" w:fill="auto"/>
          </w:tcPr>
          <w:p w14:paraId="40B4090D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0B75" w:rsidRPr="00D449DA" w14:paraId="032989A6" w14:textId="77777777" w:rsidTr="000220A9">
        <w:tc>
          <w:tcPr>
            <w:tcW w:w="6345" w:type="dxa"/>
            <w:shd w:val="clear" w:color="auto" w:fill="auto"/>
          </w:tcPr>
          <w:p w14:paraId="0E7A6DA1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Написать на языке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Python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алгоритм обучения </w:t>
            </w:r>
            <w:proofErr w:type="gram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глубокой</w:t>
            </w:r>
            <w:proofErr w:type="gram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нейросети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25" w:type="dxa"/>
            <w:vMerge/>
            <w:shd w:val="clear" w:color="auto" w:fill="auto"/>
          </w:tcPr>
          <w:p w14:paraId="09CC7177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0B75" w:rsidRPr="00D449DA" w14:paraId="30233692" w14:textId="77777777" w:rsidTr="000220A9">
        <w:tc>
          <w:tcPr>
            <w:tcW w:w="6345" w:type="dxa"/>
            <w:shd w:val="clear" w:color="auto" w:fill="auto"/>
          </w:tcPr>
          <w:p w14:paraId="6B92473F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Написать на языке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Python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алгоритм дерева решений.</w:t>
            </w:r>
          </w:p>
        </w:tc>
        <w:tc>
          <w:tcPr>
            <w:tcW w:w="3225" w:type="dxa"/>
            <w:vMerge/>
            <w:shd w:val="clear" w:color="auto" w:fill="auto"/>
          </w:tcPr>
          <w:p w14:paraId="65C42097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0B75" w:rsidRPr="00D449DA" w14:paraId="2F39CBF6" w14:textId="77777777" w:rsidTr="000220A9">
        <w:tc>
          <w:tcPr>
            <w:tcW w:w="9570" w:type="dxa"/>
            <w:gridSpan w:val="2"/>
            <w:shd w:val="clear" w:color="auto" w:fill="auto"/>
          </w:tcPr>
          <w:p w14:paraId="51F1403A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Реконструктивного уровня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</w:tc>
      </w:tr>
      <w:tr w:rsidR="00AF0B75" w:rsidRPr="00D449DA" w14:paraId="410B9CFD" w14:textId="77777777" w:rsidTr="000220A9">
        <w:tc>
          <w:tcPr>
            <w:tcW w:w="6345" w:type="dxa"/>
            <w:shd w:val="clear" w:color="auto" w:fill="auto"/>
          </w:tcPr>
          <w:p w14:paraId="57525C81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Проверить написанный алгоритм на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датасете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Ирисов и вывести матрицу несоответствий, метрику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Accuracy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25" w:type="dxa"/>
            <w:vMerge w:val="restart"/>
            <w:shd w:val="clear" w:color="auto" w:fill="auto"/>
          </w:tcPr>
          <w:p w14:paraId="0DB3AD4A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Подключается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 Ко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р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ректно выводится матрица несоответствий, метрики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Accuracy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для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датасета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AF0B75" w:rsidRPr="00D449DA" w14:paraId="0F84AB2A" w14:textId="77777777" w:rsidTr="000220A9">
        <w:tc>
          <w:tcPr>
            <w:tcW w:w="6345" w:type="dxa"/>
            <w:shd w:val="clear" w:color="auto" w:fill="auto"/>
          </w:tcPr>
          <w:p w14:paraId="75927D15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Проверить написанный алгоритм на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датасете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MNIST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вывести матрицу несоответствий, метрику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Accuracy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25" w:type="dxa"/>
            <w:vMerge/>
            <w:shd w:val="clear" w:color="auto" w:fill="auto"/>
          </w:tcPr>
          <w:p w14:paraId="0FD59368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0B75" w:rsidRPr="00D449DA" w14:paraId="7BAD8A20" w14:textId="77777777" w:rsidTr="000220A9">
        <w:tc>
          <w:tcPr>
            <w:tcW w:w="9570" w:type="dxa"/>
            <w:gridSpan w:val="2"/>
            <w:shd w:val="clear" w:color="auto" w:fill="auto"/>
          </w:tcPr>
          <w:p w14:paraId="6FA72E71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Творческого уровня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</w:tc>
      </w:tr>
      <w:tr w:rsidR="00AF0B75" w:rsidRPr="00D449DA" w14:paraId="6E9F1E3A" w14:textId="77777777" w:rsidTr="000220A9">
        <w:tc>
          <w:tcPr>
            <w:tcW w:w="6345" w:type="dxa"/>
            <w:shd w:val="clear" w:color="auto" w:fill="auto"/>
          </w:tcPr>
          <w:p w14:paraId="4B98EF2D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Создать свой собственный размеченный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п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о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строить метрики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Accuracy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Precision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Recall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ROC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AUC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для него различными методами обучения с учителем.</w:t>
            </w:r>
            <w:proofErr w:type="gramEnd"/>
          </w:p>
        </w:tc>
        <w:tc>
          <w:tcPr>
            <w:tcW w:w="3225" w:type="dxa"/>
            <w:shd w:val="clear" w:color="auto" w:fill="auto"/>
          </w:tcPr>
          <w:p w14:paraId="451C6D6F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Корректно выводятся метр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ки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Accuracy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Precision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Recall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ROC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AUC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для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датасета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 Корректно для данного типа данных применены методы обучения с учителем.</w:t>
            </w:r>
          </w:p>
        </w:tc>
      </w:tr>
      <w:tr w:rsidR="00AF0B75" w:rsidRPr="00D449DA" w14:paraId="40843DD3" w14:textId="77777777" w:rsidTr="000220A9">
        <w:tc>
          <w:tcPr>
            <w:tcW w:w="6345" w:type="dxa"/>
            <w:shd w:val="clear" w:color="auto" w:fill="auto"/>
          </w:tcPr>
          <w:p w14:paraId="69578E47" w14:textId="77777777" w:rsidR="00AF0B75" w:rsidRPr="00D449DA" w:rsidRDefault="00AF0B75" w:rsidP="009515F6">
            <w:pPr>
              <w:pStyle w:val="12"/>
              <w:numPr>
                <w:ilvl w:val="0"/>
                <w:numId w:val="4"/>
              </w:numPr>
              <w:ind w:left="426" w:righ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Написать на языке 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Python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алгоритм обучений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нейрос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ти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методом градиентного спуска и применить его для обучения </w:t>
            </w:r>
            <w:proofErr w:type="gram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proofErr w:type="gram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собственном </w:t>
            </w:r>
            <w:proofErr w:type="spellStart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датасете</w:t>
            </w:r>
            <w:proofErr w:type="spellEnd"/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225" w:type="dxa"/>
            <w:shd w:val="clear" w:color="auto" w:fill="auto"/>
          </w:tcPr>
          <w:p w14:paraId="5EFA39B2" w14:textId="77777777" w:rsidR="00AF0B75" w:rsidRPr="00D449DA" w:rsidRDefault="00AF0B75" w:rsidP="000220A9">
            <w:pPr>
              <w:pStyle w:val="12"/>
              <w:ind w:left="0" w:right="0" w:firstLine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Алгоритм корректно фун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к</w:t>
            </w:r>
            <w:r w:rsidRPr="00D449DA">
              <w:rPr>
                <w:rFonts w:ascii="Times New Roman" w:hAnsi="Times New Roman"/>
                <w:color w:val="000000"/>
                <w:sz w:val="24"/>
                <w:szCs w:val="24"/>
              </w:rPr>
              <w:t>ционирует.</w:t>
            </w:r>
          </w:p>
        </w:tc>
      </w:tr>
    </w:tbl>
    <w:p w14:paraId="2C44B187" w14:textId="77777777" w:rsidR="00AF0B75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14:paraId="625B54C5" w14:textId="77777777" w:rsidR="00AF0B75" w:rsidRPr="00CD045D" w:rsidRDefault="00AF0B75" w:rsidP="00DF481D">
      <w:pPr>
        <w:pStyle w:val="12"/>
        <w:ind w:left="0" w:right="-1" w:firstLine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>Студентам задания выдаются случайным или регулярным образом, не менее одного з</w:t>
      </w:r>
      <w:r w:rsidRPr="00CD045D">
        <w:rPr>
          <w:rFonts w:ascii="Times New Roman" w:hAnsi="Times New Roman"/>
          <w:color w:val="000000"/>
          <w:sz w:val="24"/>
          <w:szCs w:val="24"/>
        </w:rPr>
        <w:t>а</w:t>
      </w:r>
      <w:r w:rsidRPr="00CD045D">
        <w:rPr>
          <w:rFonts w:ascii="Times New Roman" w:hAnsi="Times New Roman"/>
          <w:color w:val="000000"/>
          <w:sz w:val="24"/>
          <w:szCs w:val="24"/>
        </w:rPr>
        <w:t xml:space="preserve">дания из приведённого списка, или с небольшой модификацией. </w:t>
      </w:r>
    </w:p>
    <w:p w14:paraId="25A78960" w14:textId="697C9E03" w:rsidR="002B64BB" w:rsidRPr="00CD045D" w:rsidRDefault="00AF0B75" w:rsidP="00DF481D">
      <w:pPr>
        <w:pStyle w:val="12"/>
        <w:ind w:left="0" w:right="-1" w:firstLine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>Каждое задание студентом выполняется индивидуально. Задания высылаются на эле</w:t>
      </w:r>
      <w:r w:rsidRPr="00CD045D">
        <w:rPr>
          <w:rFonts w:ascii="Times New Roman" w:hAnsi="Times New Roman"/>
          <w:color w:val="000000"/>
          <w:sz w:val="24"/>
          <w:szCs w:val="24"/>
        </w:rPr>
        <w:t>к</w:t>
      </w:r>
      <w:r w:rsidRPr="00CD045D">
        <w:rPr>
          <w:rFonts w:ascii="Times New Roman" w:hAnsi="Times New Roman"/>
          <w:color w:val="000000"/>
          <w:sz w:val="24"/>
          <w:szCs w:val="24"/>
        </w:rPr>
        <w:t>тронную почту преподавателя (</w:t>
      </w:r>
      <w:r w:rsidRPr="00CD045D">
        <w:rPr>
          <w:rFonts w:ascii="Times New Roman" w:hAnsi="Times New Roman"/>
          <w:color w:val="000000"/>
          <w:sz w:val="24"/>
          <w:szCs w:val="24"/>
          <w:lang w:val="en-US"/>
        </w:rPr>
        <w:t>d</w:t>
      </w:r>
      <w:r w:rsidRPr="00CD045D">
        <w:rPr>
          <w:rFonts w:ascii="Times New Roman" w:hAnsi="Times New Roman"/>
          <w:color w:val="000000"/>
          <w:sz w:val="24"/>
          <w:szCs w:val="24"/>
        </w:rPr>
        <w:t>.</w:t>
      </w:r>
      <w:proofErr w:type="spellStart"/>
      <w:r w:rsidRPr="00CD045D">
        <w:rPr>
          <w:rFonts w:ascii="Times New Roman" w:hAnsi="Times New Roman"/>
          <w:color w:val="000000"/>
          <w:sz w:val="24"/>
          <w:szCs w:val="24"/>
          <w:lang w:val="en-US"/>
        </w:rPr>
        <w:t>luppov</w:t>
      </w:r>
      <w:proofErr w:type="spellEnd"/>
      <w:r w:rsidRPr="00CD045D">
        <w:rPr>
          <w:rFonts w:ascii="Times New Roman" w:hAnsi="Times New Roman"/>
          <w:color w:val="000000"/>
          <w:sz w:val="24"/>
          <w:szCs w:val="24"/>
        </w:rPr>
        <w:t>@</w:t>
      </w:r>
      <w:proofErr w:type="spellStart"/>
      <w:r w:rsidRPr="00CD045D">
        <w:rPr>
          <w:rFonts w:ascii="Times New Roman" w:hAnsi="Times New Roman"/>
          <w:color w:val="000000"/>
          <w:sz w:val="24"/>
          <w:szCs w:val="24"/>
          <w:lang w:val="en-US"/>
        </w:rPr>
        <w:t>dsys</w:t>
      </w:r>
      <w:proofErr w:type="spellEnd"/>
      <w:r w:rsidRPr="00CD045D">
        <w:rPr>
          <w:rFonts w:ascii="Times New Roman" w:hAnsi="Times New Roman"/>
          <w:color w:val="000000"/>
          <w:sz w:val="24"/>
          <w:szCs w:val="24"/>
        </w:rPr>
        <w:t>.</w:t>
      </w:r>
      <w:proofErr w:type="spellStart"/>
      <w:r w:rsidRPr="00CD045D">
        <w:rPr>
          <w:rFonts w:ascii="Times New Roman" w:hAnsi="Times New Roman"/>
          <w:color w:val="000000"/>
          <w:sz w:val="24"/>
          <w:szCs w:val="24"/>
          <w:lang w:val="en-US"/>
        </w:rPr>
        <w:t>ai</w:t>
      </w:r>
      <w:proofErr w:type="spellEnd"/>
      <w:r w:rsidRPr="00CD045D">
        <w:rPr>
          <w:rFonts w:ascii="Times New Roman" w:hAnsi="Times New Roman"/>
          <w:color w:val="000000"/>
          <w:sz w:val="24"/>
          <w:szCs w:val="24"/>
        </w:rPr>
        <w:t>). Исходный код должен быть без ошибок, вредоносного воздействия, компилироваться и исполняться. Преподаватель проверяет з</w:t>
      </w:r>
      <w:r w:rsidRPr="00CD045D">
        <w:rPr>
          <w:rFonts w:ascii="Times New Roman" w:hAnsi="Times New Roman"/>
          <w:color w:val="000000"/>
          <w:sz w:val="24"/>
          <w:szCs w:val="24"/>
        </w:rPr>
        <w:t>а</w:t>
      </w:r>
      <w:r w:rsidRPr="00CD045D">
        <w:rPr>
          <w:rFonts w:ascii="Times New Roman" w:hAnsi="Times New Roman"/>
          <w:color w:val="000000"/>
          <w:sz w:val="24"/>
          <w:szCs w:val="24"/>
        </w:rPr>
        <w:t xml:space="preserve">дания на плагиат, в </w:t>
      </w:r>
      <w:proofErr w:type="spellStart"/>
      <w:r w:rsidRPr="00CD045D">
        <w:rPr>
          <w:rFonts w:ascii="Times New Roman" w:hAnsi="Times New Roman"/>
          <w:color w:val="000000"/>
          <w:sz w:val="24"/>
          <w:szCs w:val="24"/>
        </w:rPr>
        <w:t>т.ч</w:t>
      </w:r>
      <w:proofErr w:type="spellEnd"/>
      <w:r w:rsidRPr="00CD045D">
        <w:rPr>
          <w:rFonts w:ascii="Times New Roman" w:hAnsi="Times New Roman"/>
          <w:color w:val="000000"/>
          <w:sz w:val="24"/>
          <w:szCs w:val="24"/>
        </w:rPr>
        <w:t>. по базе прошлых слушателей курса. Не допускается списывание решений. В случае сомнения в оригинальности кода преподаватель может потребовать от студента объяснить части присланного решения. По итогу преподаватель выставляет оценку «зачтено» за правильно выполненное задание.</w:t>
      </w:r>
    </w:p>
    <w:p w14:paraId="6CC6D1B9" w14:textId="77777777" w:rsidR="00AF0B75" w:rsidRPr="00CD045D" w:rsidRDefault="00AF0B75" w:rsidP="00AF0B75">
      <w:pPr>
        <w:pStyle w:val="12"/>
        <w:ind w:left="0" w:right="-1"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5768705" w14:textId="1F8A4D75" w:rsidR="00AF0B75" w:rsidRPr="00CD045D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>2.1.2 Описание теста</w:t>
      </w:r>
    </w:p>
    <w:p w14:paraId="17CA538E" w14:textId="77777777" w:rsidR="00AF0B75" w:rsidRPr="00CD045D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717D3683" w14:textId="4F268962" w:rsidR="00BF7669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>Форма и перечень вопросов итогового теста</w:t>
      </w:r>
    </w:p>
    <w:p w14:paraId="0ED12613" w14:textId="77777777" w:rsidR="009A3F82" w:rsidRPr="00CD045D" w:rsidRDefault="009A3F82" w:rsidP="00AF0B75">
      <w:pPr>
        <w:pStyle w:val="12"/>
        <w:ind w:left="0" w:right="-1" w:firstLine="0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4C665230" w14:textId="77777777" w:rsidR="00AF0B75" w:rsidRPr="00CD045D" w:rsidRDefault="00AF0B75" w:rsidP="00AF0B75">
      <w:pPr>
        <w:pStyle w:val="12"/>
        <w:ind w:left="0" w:right="-1" w:firstLine="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CD045D">
        <w:rPr>
          <w:rFonts w:ascii="Times New Roman" w:hAnsi="Times New Roman"/>
          <w:b/>
          <w:bCs/>
          <w:sz w:val="24"/>
          <w:szCs w:val="24"/>
          <w:lang w:eastAsia="ru-RU"/>
        </w:rPr>
        <w:t>Форма теоретического теста</w:t>
      </w:r>
    </w:p>
    <w:p w14:paraId="0C6BE9CF" w14:textId="77777777" w:rsidR="00AF0B75" w:rsidRPr="00DF481D" w:rsidRDefault="00AF0B75" w:rsidP="00AF0B75">
      <w:pPr>
        <w:pStyle w:val="12"/>
        <w:ind w:left="0" w:right="-1" w:firstLine="0"/>
        <w:jc w:val="right"/>
        <w:rPr>
          <w:rFonts w:ascii="Times New Roman" w:hAnsi="Times New Roman"/>
          <w:color w:val="000000"/>
          <w:sz w:val="24"/>
          <w:szCs w:val="24"/>
        </w:rPr>
      </w:pPr>
      <w:r w:rsidRPr="00DF481D">
        <w:rPr>
          <w:rFonts w:ascii="Times New Roman" w:hAnsi="Times New Roman"/>
          <w:bCs/>
          <w:sz w:val="24"/>
          <w:szCs w:val="24"/>
          <w:lang w:eastAsia="ru-RU"/>
        </w:rPr>
        <w:t>Таблица П</w:t>
      </w:r>
      <w:proofErr w:type="gramStart"/>
      <w:r w:rsidRPr="00DF481D">
        <w:rPr>
          <w:rFonts w:ascii="Times New Roman" w:hAnsi="Times New Roman"/>
          <w:bCs/>
          <w:sz w:val="24"/>
          <w:szCs w:val="24"/>
          <w:lang w:eastAsia="ru-RU"/>
        </w:rPr>
        <w:t>1</w:t>
      </w:r>
      <w:proofErr w:type="gramEnd"/>
      <w:r w:rsidRPr="00DF481D">
        <w:rPr>
          <w:rFonts w:ascii="Times New Roman" w:hAnsi="Times New Roman"/>
          <w:bCs/>
          <w:sz w:val="24"/>
          <w:szCs w:val="24"/>
          <w:lang w:eastAsia="ru-RU"/>
        </w:rPr>
        <w:t>.4</w:t>
      </w:r>
    </w:p>
    <w:tbl>
      <w:tblPr>
        <w:tblW w:w="9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6"/>
        <w:gridCol w:w="9129"/>
        <w:gridCol w:w="236"/>
      </w:tblGrid>
      <w:tr w:rsidR="00AF0B75" w:rsidRPr="00D75FE0" w14:paraId="0886282E" w14:textId="77777777" w:rsidTr="000220A9">
        <w:tc>
          <w:tcPr>
            <w:tcW w:w="236" w:type="dxa"/>
            <w:tcBorders>
              <w:bottom w:val="nil"/>
              <w:right w:val="nil"/>
            </w:tcBorders>
          </w:tcPr>
          <w:p w14:paraId="22F57308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9129" w:type="dxa"/>
            <w:tcBorders>
              <w:left w:val="nil"/>
              <w:bottom w:val="nil"/>
              <w:right w:val="nil"/>
            </w:tcBorders>
          </w:tcPr>
          <w:p w14:paraId="3D4AC2AA" w14:textId="77777777" w:rsidR="00AF0B75" w:rsidRPr="00DF481D" w:rsidRDefault="00AF0B75" w:rsidP="000220A9">
            <w:pPr>
              <w:pStyle w:val="ad"/>
              <w:pBdr>
                <w:bottom w:val="single" w:sz="4" w:space="1" w:color="auto"/>
              </w:pBdr>
              <w:tabs>
                <w:tab w:val="clear" w:pos="9355"/>
                <w:tab w:val="right" w:pos="8841"/>
              </w:tabs>
              <w:ind w:right="-72"/>
              <w:rPr>
                <w:rFonts w:ascii="Times New Roman" w:hAnsi="Times New Roman"/>
              </w:rPr>
            </w:pPr>
            <w:proofErr w:type="spellStart"/>
            <w:r w:rsidRPr="00DF481D">
              <w:rPr>
                <w:rFonts w:ascii="Times New Roman" w:hAnsi="Times New Roman"/>
              </w:rPr>
              <w:t>АБМД</w:t>
            </w:r>
            <w:proofErr w:type="gramStart"/>
            <w:r w:rsidRPr="00DF481D">
              <w:rPr>
                <w:rFonts w:ascii="Times New Roman" w:hAnsi="Times New Roman"/>
              </w:rPr>
              <w:t>.Т</w:t>
            </w:r>
            <w:proofErr w:type="gramEnd"/>
            <w:r w:rsidRPr="00DF481D">
              <w:rPr>
                <w:rFonts w:ascii="Times New Roman" w:hAnsi="Times New Roman"/>
              </w:rPr>
              <w:t>еоретическая</w:t>
            </w:r>
            <w:proofErr w:type="spellEnd"/>
            <w:r w:rsidRPr="00DF481D">
              <w:rPr>
                <w:rFonts w:ascii="Times New Roman" w:hAnsi="Times New Roman"/>
              </w:rPr>
              <w:t xml:space="preserve"> часть</w:t>
            </w:r>
            <w:r w:rsidRPr="00DF481D">
              <w:rPr>
                <w:rFonts w:ascii="Times New Roman" w:hAnsi="Times New Roman"/>
              </w:rPr>
              <w:tab/>
              <w:t>ФИТ, маг., 1 курс</w:t>
            </w:r>
            <w:r w:rsidRPr="00DF481D">
              <w:rPr>
                <w:rFonts w:ascii="Times New Roman" w:hAnsi="Times New Roman"/>
              </w:rPr>
              <w:tab/>
              <w:t>«Дата экзамена»</w:t>
            </w:r>
          </w:p>
          <w:p w14:paraId="781AB58B" w14:textId="77777777" w:rsidR="00AF0B75" w:rsidRPr="00DF481D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33B381C5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</w:tr>
      <w:tr w:rsidR="00AF0B75" w:rsidRPr="00D75FE0" w14:paraId="03768872" w14:textId="77777777" w:rsidTr="000220A9"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DC01660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9129" w:type="dxa"/>
            <w:tcBorders>
              <w:top w:val="nil"/>
              <w:left w:val="nil"/>
              <w:bottom w:val="nil"/>
              <w:right w:val="nil"/>
            </w:tcBorders>
          </w:tcPr>
          <w:p w14:paraId="6D27140C" w14:textId="77777777" w:rsidR="00AF0B75" w:rsidRPr="00DF481D" w:rsidRDefault="00AF0B75" w:rsidP="000220A9">
            <w:pPr>
              <w:tabs>
                <w:tab w:val="right" w:pos="8911"/>
              </w:tabs>
              <w:rPr>
                <w:rFonts w:ascii="Times New Roman" w:hAnsi="Times New Roman"/>
                <w:sz w:val="20"/>
              </w:rPr>
            </w:pPr>
            <w:r w:rsidRPr="00DF481D">
              <w:rPr>
                <w:rFonts w:ascii="Times New Roman" w:hAnsi="Times New Roman"/>
                <w:sz w:val="20"/>
              </w:rPr>
              <w:t>ФИО студента: ________________________</w:t>
            </w:r>
            <w:r w:rsidRPr="00DF481D">
              <w:rPr>
                <w:rFonts w:ascii="Times New Roman" w:hAnsi="Times New Roman"/>
              </w:rPr>
              <w:tab/>
            </w:r>
            <w:r w:rsidRPr="00DF481D">
              <w:rPr>
                <w:rFonts w:ascii="Times New Roman" w:hAnsi="Times New Roman"/>
                <w:sz w:val="20"/>
              </w:rPr>
              <w:t>Проверено ______________</w:t>
            </w:r>
          </w:p>
          <w:p w14:paraId="0F3912E3" w14:textId="77777777" w:rsidR="00AF0B75" w:rsidRPr="00DF481D" w:rsidRDefault="00AF0B75" w:rsidP="000220A9">
            <w:pPr>
              <w:tabs>
                <w:tab w:val="right" w:pos="6290"/>
              </w:tabs>
              <w:ind w:right="0"/>
              <w:jc w:val="right"/>
              <w:rPr>
                <w:rFonts w:ascii="Times New Roman" w:hAnsi="Times New Roman"/>
                <w:sz w:val="20"/>
              </w:rPr>
            </w:pPr>
            <w:r w:rsidRPr="00DF481D">
              <w:rPr>
                <w:rFonts w:ascii="Times New Roman" w:hAnsi="Times New Roman"/>
                <w:sz w:val="20"/>
              </w:rPr>
              <w:t>Оценка ___________________</w:t>
            </w:r>
          </w:p>
          <w:p w14:paraId="1B965221" w14:textId="77777777" w:rsidR="00AF0B75" w:rsidRPr="00DF481D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  <w:p w14:paraId="70D97049" w14:textId="77777777" w:rsidR="00AF0B75" w:rsidRPr="00DF481D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  <w:r w:rsidRPr="00DF481D">
              <w:rPr>
                <w:rFonts w:ascii="Times New Roman" w:hAnsi="Times New Roman"/>
                <w:sz w:val="28"/>
                <w:lang w:eastAsia="ru-RU"/>
              </w:rPr>
              <w:t>Вопросы</w:t>
            </w:r>
          </w:p>
          <w:p w14:paraId="60B5987A" w14:textId="77777777" w:rsidR="00AF0B75" w:rsidRPr="00DF481D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4"/>
                <w:lang w:eastAsia="ru-RU"/>
              </w:rPr>
            </w:pPr>
            <w:r w:rsidRPr="00DF481D">
              <w:rPr>
                <w:rFonts w:ascii="Times New Roman" w:hAnsi="Times New Roman"/>
                <w:sz w:val="24"/>
                <w:lang w:eastAsia="ru-RU"/>
              </w:rPr>
              <w:t>Тестовый вопрос 1. (Категория 1)</w:t>
            </w:r>
          </w:p>
          <w:p w14:paraId="31A7792E" w14:textId="77777777" w:rsidR="00AF0B75" w:rsidRPr="00DF481D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4"/>
                <w:lang w:eastAsia="ru-RU"/>
              </w:rPr>
            </w:pPr>
            <w:r w:rsidRPr="00DF481D">
              <w:rPr>
                <w:rFonts w:ascii="Times New Roman" w:hAnsi="Times New Roman"/>
                <w:sz w:val="24"/>
                <w:lang w:eastAsia="ru-RU"/>
              </w:rPr>
              <w:t>…</w:t>
            </w:r>
          </w:p>
          <w:p w14:paraId="00E0B308" w14:textId="77777777" w:rsidR="00AF0B75" w:rsidRPr="00DF481D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4"/>
                <w:lang w:eastAsia="ru-RU"/>
              </w:rPr>
            </w:pPr>
            <w:r w:rsidRPr="00DF481D">
              <w:rPr>
                <w:rFonts w:ascii="Times New Roman" w:hAnsi="Times New Roman"/>
                <w:sz w:val="24"/>
                <w:lang w:eastAsia="ru-RU"/>
              </w:rPr>
              <w:t>Тестовый вопрос 4. (Категория 1)</w:t>
            </w:r>
          </w:p>
          <w:p w14:paraId="4740DACD" w14:textId="2620A05F" w:rsidR="00AF0B75" w:rsidRPr="00CC01F8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4"/>
                <w:lang w:eastAsia="ru-RU"/>
              </w:rPr>
            </w:pPr>
            <w:r w:rsidRPr="00CC01F8">
              <w:rPr>
                <w:rFonts w:ascii="Times New Roman" w:hAnsi="Times New Roman"/>
                <w:sz w:val="24"/>
                <w:lang w:eastAsia="ru-RU"/>
              </w:rPr>
              <w:t xml:space="preserve">Открытый вопрос 5. (Категория </w:t>
            </w:r>
            <w:r w:rsidR="00CC01F8" w:rsidRPr="00CC01F8">
              <w:rPr>
                <w:rFonts w:ascii="Times New Roman" w:hAnsi="Times New Roman"/>
                <w:sz w:val="24"/>
                <w:lang w:eastAsia="ru-RU"/>
              </w:rPr>
              <w:t>2</w:t>
            </w:r>
            <w:r w:rsidRPr="00CC01F8">
              <w:rPr>
                <w:rFonts w:ascii="Times New Roman" w:hAnsi="Times New Roman"/>
                <w:sz w:val="24"/>
                <w:lang w:eastAsia="ru-RU"/>
              </w:rPr>
              <w:t>)</w:t>
            </w:r>
          </w:p>
          <w:p w14:paraId="1E16BA5A" w14:textId="4AA74A10" w:rsidR="00AF0B75" w:rsidRPr="00DF481D" w:rsidRDefault="00AF0B75" w:rsidP="009A3F82">
            <w:pPr>
              <w:ind w:left="0" w:right="-1" w:firstLine="743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  <w:r w:rsidRPr="00CC01F8">
              <w:rPr>
                <w:rFonts w:ascii="Times New Roman" w:hAnsi="Times New Roman"/>
                <w:sz w:val="24"/>
                <w:lang w:eastAsia="ru-RU"/>
              </w:rPr>
              <w:t xml:space="preserve">Открытый вопрос 6. (Категория </w:t>
            </w:r>
            <w:r w:rsidR="00CC01F8" w:rsidRPr="00CC01F8">
              <w:rPr>
                <w:rFonts w:ascii="Times New Roman" w:hAnsi="Times New Roman"/>
                <w:sz w:val="24"/>
                <w:lang w:eastAsia="ru-RU"/>
              </w:rPr>
              <w:t>2</w:t>
            </w:r>
            <w:r w:rsidRPr="00CC01F8">
              <w:rPr>
                <w:rFonts w:ascii="Times New Roman" w:hAnsi="Times New Roman"/>
                <w:sz w:val="24"/>
                <w:lang w:eastAsia="ru-RU"/>
              </w:rPr>
              <w:t>)</w:t>
            </w:r>
            <w:r w:rsidR="00DF481D">
              <w:rPr>
                <w:rFonts w:ascii="Times New Roman" w:hAnsi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68F7BF66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</w:tr>
      <w:tr w:rsidR="00AF0B75" w:rsidRPr="00D75FE0" w14:paraId="2C763C13" w14:textId="77777777" w:rsidTr="000220A9"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755D2F77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  <w:tc>
          <w:tcPr>
            <w:tcW w:w="9129" w:type="dxa"/>
            <w:tcBorders>
              <w:top w:val="nil"/>
              <w:left w:val="nil"/>
              <w:bottom w:val="nil"/>
              <w:right w:val="nil"/>
            </w:tcBorders>
          </w:tcPr>
          <w:p w14:paraId="12F2CEF6" w14:textId="77777777" w:rsidR="00AF0B75" w:rsidRPr="00DF481D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07FA680C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</w:tr>
      <w:tr w:rsidR="00AF0B75" w:rsidRPr="00D75FE0" w14:paraId="265A95D0" w14:textId="77777777" w:rsidTr="000220A9"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EEB62B8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  <w:tc>
          <w:tcPr>
            <w:tcW w:w="9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370110" w14:textId="77777777" w:rsidR="00AF0B75" w:rsidRPr="00DF481D" w:rsidRDefault="00AF0B75" w:rsidP="000220A9">
            <w:pPr>
              <w:pStyle w:val="af"/>
              <w:tabs>
                <w:tab w:val="clear" w:pos="9355"/>
                <w:tab w:val="right" w:pos="8505"/>
              </w:tabs>
              <w:ind w:right="70"/>
              <w:rPr>
                <w:rFonts w:ascii="Times New Roman" w:hAnsi="Times New Roman"/>
              </w:rPr>
            </w:pPr>
            <w:r w:rsidRPr="00DF481D">
              <w:rPr>
                <w:rFonts w:ascii="Times New Roman" w:hAnsi="Times New Roman"/>
              </w:rPr>
              <w:t>Подпись испытуемого _______</w:t>
            </w:r>
            <w:r w:rsidRPr="00DF481D">
              <w:rPr>
                <w:rFonts w:ascii="Times New Roman" w:hAnsi="Times New Roman"/>
              </w:rPr>
              <w:tab/>
              <w:t>АБМД Тест #1</w:t>
            </w:r>
            <w:r w:rsidRPr="00DF481D">
              <w:rPr>
                <w:rFonts w:ascii="Times New Roman" w:hAnsi="Times New Roman"/>
                <w:lang w:val="en-US"/>
              </w:rPr>
              <w:t>A</w:t>
            </w:r>
            <w:proofErr w:type="gramStart"/>
            <w:r w:rsidRPr="00DF481D">
              <w:rPr>
                <w:rFonts w:ascii="Times New Roman" w:hAnsi="Times New Roman"/>
              </w:rPr>
              <w:tab/>
              <w:t>С</w:t>
            </w:r>
            <w:proofErr w:type="gramEnd"/>
            <w:r w:rsidRPr="00DF481D">
              <w:rPr>
                <w:rFonts w:ascii="Times New Roman" w:hAnsi="Times New Roman"/>
              </w:rPr>
              <w:t>тр. 1</w:t>
            </w:r>
          </w:p>
          <w:p w14:paraId="5430A2F2" w14:textId="77777777" w:rsidR="00AF0B75" w:rsidRPr="00DF481D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E7F979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</w:tr>
    </w:tbl>
    <w:p w14:paraId="7C3213E4" w14:textId="77777777" w:rsidR="00AF0B75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8"/>
          <w:szCs w:val="28"/>
        </w:rPr>
      </w:pPr>
    </w:p>
    <w:p w14:paraId="28320F09" w14:textId="77777777" w:rsidR="00AF0B75" w:rsidRDefault="00AF0B75" w:rsidP="00AF0B75">
      <w:pPr>
        <w:pStyle w:val="12"/>
        <w:ind w:left="0" w:right="-1" w:firstLine="0"/>
        <w:jc w:val="center"/>
        <w:rPr>
          <w:rFonts w:ascii="Times New Roman" w:hAnsi="Times New Roman"/>
          <w:b/>
          <w:bCs/>
          <w:sz w:val="28"/>
          <w:lang w:eastAsia="ru-RU"/>
        </w:rPr>
      </w:pPr>
      <w:r w:rsidRPr="004C7433">
        <w:rPr>
          <w:rFonts w:ascii="Times New Roman" w:hAnsi="Times New Roman"/>
          <w:b/>
          <w:bCs/>
          <w:sz w:val="28"/>
          <w:lang w:eastAsia="ru-RU"/>
        </w:rPr>
        <w:t>Форма </w:t>
      </w:r>
      <w:r>
        <w:rPr>
          <w:rFonts w:ascii="Times New Roman" w:hAnsi="Times New Roman"/>
          <w:b/>
          <w:bCs/>
          <w:sz w:val="28"/>
          <w:lang w:eastAsia="ru-RU"/>
        </w:rPr>
        <w:t>практического</w:t>
      </w:r>
      <w:r w:rsidRPr="004C7433">
        <w:rPr>
          <w:rFonts w:ascii="Times New Roman" w:hAnsi="Times New Roman"/>
          <w:b/>
          <w:bCs/>
          <w:sz w:val="28"/>
          <w:lang w:eastAsia="ru-RU"/>
        </w:rPr>
        <w:t xml:space="preserve"> </w:t>
      </w:r>
      <w:r>
        <w:rPr>
          <w:rFonts w:ascii="Times New Roman" w:hAnsi="Times New Roman"/>
          <w:b/>
          <w:bCs/>
          <w:sz w:val="28"/>
          <w:lang w:eastAsia="ru-RU"/>
        </w:rPr>
        <w:t>теста</w:t>
      </w:r>
    </w:p>
    <w:p w14:paraId="237793D4" w14:textId="77777777" w:rsidR="00AF0B75" w:rsidRPr="00DF481D" w:rsidRDefault="00AF0B75" w:rsidP="00AF0B75">
      <w:pPr>
        <w:pStyle w:val="12"/>
        <w:ind w:left="0" w:right="-1" w:firstLine="0"/>
        <w:jc w:val="right"/>
        <w:rPr>
          <w:rFonts w:ascii="Times New Roman" w:hAnsi="Times New Roman"/>
          <w:color w:val="000000"/>
          <w:sz w:val="24"/>
          <w:szCs w:val="24"/>
        </w:rPr>
      </w:pPr>
      <w:r w:rsidRPr="00DF481D">
        <w:rPr>
          <w:rFonts w:ascii="Times New Roman" w:hAnsi="Times New Roman"/>
          <w:bCs/>
          <w:sz w:val="24"/>
          <w:szCs w:val="24"/>
          <w:lang w:eastAsia="ru-RU"/>
        </w:rPr>
        <w:t>Таблица</w:t>
      </w:r>
      <w:r w:rsidRPr="00886D69">
        <w:rPr>
          <w:rFonts w:ascii="Times New Roman" w:hAnsi="Times New Roman"/>
          <w:bCs/>
          <w:sz w:val="28"/>
          <w:lang w:eastAsia="ru-RU"/>
        </w:rPr>
        <w:t xml:space="preserve"> </w:t>
      </w:r>
      <w:r w:rsidRPr="00DF481D">
        <w:rPr>
          <w:rFonts w:ascii="Times New Roman" w:hAnsi="Times New Roman"/>
          <w:bCs/>
          <w:sz w:val="24"/>
          <w:szCs w:val="24"/>
          <w:lang w:eastAsia="ru-RU"/>
        </w:rPr>
        <w:t>П</w:t>
      </w:r>
      <w:proofErr w:type="gramStart"/>
      <w:r w:rsidRPr="00DF481D">
        <w:rPr>
          <w:rFonts w:ascii="Times New Roman" w:hAnsi="Times New Roman"/>
          <w:bCs/>
          <w:sz w:val="24"/>
          <w:szCs w:val="24"/>
          <w:lang w:eastAsia="ru-RU"/>
        </w:rPr>
        <w:t>1</w:t>
      </w:r>
      <w:proofErr w:type="gramEnd"/>
      <w:r w:rsidRPr="00DF481D">
        <w:rPr>
          <w:rFonts w:ascii="Times New Roman" w:hAnsi="Times New Roman"/>
          <w:bCs/>
          <w:sz w:val="24"/>
          <w:szCs w:val="24"/>
          <w:lang w:eastAsia="ru-RU"/>
        </w:rPr>
        <w:t>.5</w:t>
      </w:r>
    </w:p>
    <w:tbl>
      <w:tblPr>
        <w:tblW w:w="9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6"/>
        <w:gridCol w:w="9129"/>
        <w:gridCol w:w="236"/>
      </w:tblGrid>
      <w:tr w:rsidR="00AF0B75" w:rsidRPr="00D75FE0" w14:paraId="12AD87C2" w14:textId="77777777" w:rsidTr="000220A9">
        <w:tc>
          <w:tcPr>
            <w:tcW w:w="236" w:type="dxa"/>
            <w:tcBorders>
              <w:bottom w:val="nil"/>
              <w:right w:val="nil"/>
            </w:tcBorders>
          </w:tcPr>
          <w:p w14:paraId="3D6EF166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9129" w:type="dxa"/>
            <w:tcBorders>
              <w:left w:val="nil"/>
              <w:bottom w:val="nil"/>
              <w:right w:val="nil"/>
            </w:tcBorders>
          </w:tcPr>
          <w:p w14:paraId="642FB789" w14:textId="5B6647DD" w:rsidR="00AF0B75" w:rsidRPr="00DF481D" w:rsidRDefault="00AF0B75" w:rsidP="000220A9">
            <w:pPr>
              <w:pStyle w:val="ad"/>
              <w:pBdr>
                <w:bottom w:val="single" w:sz="4" w:space="1" w:color="auto"/>
              </w:pBdr>
              <w:tabs>
                <w:tab w:val="clear" w:pos="9355"/>
                <w:tab w:val="right" w:pos="8841"/>
              </w:tabs>
              <w:ind w:right="-72"/>
              <w:rPr>
                <w:rFonts w:ascii="Times New Roman" w:hAnsi="Times New Roman"/>
              </w:rPr>
            </w:pPr>
            <w:r w:rsidRPr="00DF481D">
              <w:rPr>
                <w:rFonts w:ascii="Times New Roman" w:hAnsi="Times New Roman"/>
              </w:rPr>
              <w:t>АБМД.</w:t>
            </w:r>
            <w:r w:rsidR="00DF481D">
              <w:rPr>
                <w:rFonts w:ascii="Times New Roman" w:hAnsi="Times New Roman"/>
              </w:rPr>
              <w:t xml:space="preserve"> </w:t>
            </w:r>
            <w:r w:rsidRPr="00DF481D">
              <w:rPr>
                <w:rFonts w:ascii="Times New Roman" w:hAnsi="Times New Roman"/>
              </w:rPr>
              <w:t>Практическая часть</w:t>
            </w:r>
            <w:r w:rsidRPr="00DF481D">
              <w:rPr>
                <w:rFonts w:ascii="Times New Roman" w:hAnsi="Times New Roman"/>
              </w:rPr>
              <w:tab/>
              <w:t>ФИТ, маг</w:t>
            </w:r>
            <w:proofErr w:type="gramStart"/>
            <w:r w:rsidRPr="00DF481D">
              <w:rPr>
                <w:rFonts w:ascii="Times New Roman" w:hAnsi="Times New Roman"/>
              </w:rPr>
              <w:t xml:space="preserve">., </w:t>
            </w:r>
            <w:proofErr w:type="gramEnd"/>
            <w:r w:rsidRPr="00DF481D">
              <w:rPr>
                <w:rFonts w:ascii="Times New Roman" w:hAnsi="Times New Roman"/>
              </w:rPr>
              <w:t>1 курс</w:t>
            </w:r>
            <w:r w:rsidRPr="00DF481D">
              <w:rPr>
                <w:rFonts w:ascii="Times New Roman" w:hAnsi="Times New Roman"/>
              </w:rPr>
              <w:tab/>
              <w:t>«Дата экзамена»</w:t>
            </w:r>
          </w:p>
          <w:p w14:paraId="15A0E8AD" w14:textId="77777777" w:rsidR="00AF0B75" w:rsidRPr="00DF481D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590AE985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</w:tr>
      <w:tr w:rsidR="00AF0B75" w:rsidRPr="00D75FE0" w14:paraId="685C352A" w14:textId="77777777" w:rsidTr="000220A9"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63DDB4B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9129" w:type="dxa"/>
            <w:tcBorders>
              <w:top w:val="nil"/>
              <w:left w:val="nil"/>
              <w:bottom w:val="nil"/>
              <w:right w:val="nil"/>
            </w:tcBorders>
          </w:tcPr>
          <w:p w14:paraId="2E12A078" w14:textId="77777777" w:rsidR="00AF0B75" w:rsidRPr="00DF481D" w:rsidRDefault="00AF0B75" w:rsidP="000220A9">
            <w:pPr>
              <w:tabs>
                <w:tab w:val="right" w:pos="8911"/>
              </w:tabs>
              <w:rPr>
                <w:rFonts w:ascii="Times New Roman" w:hAnsi="Times New Roman"/>
                <w:sz w:val="20"/>
              </w:rPr>
            </w:pPr>
            <w:r w:rsidRPr="00DF481D">
              <w:rPr>
                <w:rFonts w:ascii="Times New Roman" w:hAnsi="Times New Roman"/>
                <w:sz w:val="20"/>
              </w:rPr>
              <w:t>ФИО студента: ________________________</w:t>
            </w:r>
            <w:r w:rsidRPr="00DF481D">
              <w:rPr>
                <w:rFonts w:ascii="Times New Roman" w:hAnsi="Times New Roman"/>
              </w:rPr>
              <w:tab/>
            </w:r>
            <w:r w:rsidRPr="00DF481D">
              <w:rPr>
                <w:rFonts w:ascii="Times New Roman" w:hAnsi="Times New Roman"/>
                <w:sz w:val="20"/>
              </w:rPr>
              <w:t>Проверено ______________</w:t>
            </w:r>
          </w:p>
          <w:p w14:paraId="1BA2D55E" w14:textId="77777777" w:rsidR="00AF0B75" w:rsidRPr="00DF481D" w:rsidRDefault="00AF0B75" w:rsidP="000220A9">
            <w:pPr>
              <w:tabs>
                <w:tab w:val="right" w:pos="6290"/>
              </w:tabs>
              <w:ind w:right="0"/>
              <w:jc w:val="right"/>
              <w:rPr>
                <w:rFonts w:ascii="Times New Roman" w:hAnsi="Times New Roman"/>
                <w:sz w:val="20"/>
              </w:rPr>
            </w:pPr>
            <w:r w:rsidRPr="00DF481D">
              <w:rPr>
                <w:rFonts w:ascii="Times New Roman" w:hAnsi="Times New Roman"/>
                <w:sz w:val="20"/>
              </w:rPr>
              <w:t>Оценка ___________________</w:t>
            </w:r>
          </w:p>
          <w:p w14:paraId="50E02C59" w14:textId="77777777" w:rsidR="00AF0B75" w:rsidRPr="00DF481D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  <w:p w14:paraId="43122AD3" w14:textId="77777777" w:rsidR="00AF0B75" w:rsidRPr="00DF481D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  <w:r w:rsidRPr="00DF481D">
              <w:rPr>
                <w:rFonts w:ascii="Times New Roman" w:hAnsi="Times New Roman"/>
                <w:sz w:val="28"/>
                <w:lang w:eastAsia="ru-RU"/>
              </w:rPr>
              <w:t>Вопросы</w:t>
            </w:r>
          </w:p>
          <w:p w14:paraId="2B01A7FC" w14:textId="77777777" w:rsidR="00AF0B75" w:rsidRPr="00DF481D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4"/>
                <w:lang w:eastAsia="ru-RU"/>
              </w:rPr>
            </w:pPr>
            <w:r w:rsidRPr="00DF481D">
              <w:rPr>
                <w:rFonts w:ascii="Times New Roman" w:hAnsi="Times New Roman"/>
                <w:sz w:val="24"/>
                <w:lang w:eastAsia="ru-RU"/>
              </w:rPr>
              <w:t>Тестовый вопрос 1. (Категория 2)</w:t>
            </w:r>
          </w:p>
          <w:p w14:paraId="79964563" w14:textId="77777777" w:rsidR="00AF0B75" w:rsidRPr="00DF481D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4"/>
                <w:lang w:eastAsia="ru-RU"/>
              </w:rPr>
            </w:pPr>
            <w:r w:rsidRPr="00DF481D">
              <w:rPr>
                <w:rFonts w:ascii="Times New Roman" w:hAnsi="Times New Roman"/>
                <w:sz w:val="24"/>
                <w:lang w:eastAsia="ru-RU"/>
              </w:rPr>
              <w:t>…</w:t>
            </w:r>
          </w:p>
          <w:p w14:paraId="14F0D4D0" w14:textId="77777777" w:rsidR="00AF0B75" w:rsidRPr="00DF481D" w:rsidRDefault="00AF0B75" w:rsidP="000220A9">
            <w:pPr>
              <w:ind w:left="0" w:right="-1" w:firstLine="743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  <w:r w:rsidRPr="00DF481D">
              <w:rPr>
                <w:rFonts w:ascii="Times New Roman" w:hAnsi="Times New Roman"/>
                <w:sz w:val="24"/>
                <w:lang w:eastAsia="ru-RU"/>
              </w:rPr>
              <w:t xml:space="preserve">Тестовый вопрос 25. </w:t>
            </w:r>
            <w:r w:rsidRPr="00DF481D">
              <w:rPr>
                <w:rFonts w:ascii="Times New Roman" w:hAnsi="Times New Roman"/>
                <w:sz w:val="24"/>
                <w:lang w:val="en-US" w:eastAsia="ru-RU"/>
              </w:rPr>
              <w:t>(</w:t>
            </w:r>
            <w:r w:rsidRPr="00DF481D">
              <w:rPr>
                <w:rFonts w:ascii="Times New Roman" w:hAnsi="Times New Roman"/>
                <w:sz w:val="24"/>
                <w:lang w:eastAsia="ru-RU"/>
              </w:rPr>
              <w:t>Категория 2)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7620EE20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</w:tr>
      <w:tr w:rsidR="00AF0B75" w:rsidRPr="00D75FE0" w14:paraId="1D0CCBD3" w14:textId="77777777" w:rsidTr="000220A9"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347069B2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  <w:tc>
          <w:tcPr>
            <w:tcW w:w="9129" w:type="dxa"/>
            <w:tcBorders>
              <w:top w:val="nil"/>
              <w:left w:val="nil"/>
              <w:bottom w:val="nil"/>
              <w:right w:val="nil"/>
            </w:tcBorders>
          </w:tcPr>
          <w:p w14:paraId="5793988C" w14:textId="77777777" w:rsidR="00AF0B75" w:rsidRPr="00DF481D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54500641" w14:textId="77777777" w:rsidR="00AF0B75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</w:tr>
      <w:tr w:rsidR="00AF0B75" w:rsidRPr="00D75FE0" w14:paraId="55FC2871" w14:textId="77777777" w:rsidTr="000220A9">
        <w:tc>
          <w:tcPr>
            <w:tcW w:w="2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F419D3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  <w:tc>
          <w:tcPr>
            <w:tcW w:w="9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8F61A9" w14:textId="77777777" w:rsidR="00AF0B75" w:rsidRPr="00DF481D" w:rsidRDefault="00AF0B75" w:rsidP="000220A9">
            <w:pPr>
              <w:pStyle w:val="af"/>
              <w:tabs>
                <w:tab w:val="clear" w:pos="9355"/>
                <w:tab w:val="right" w:pos="8505"/>
              </w:tabs>
              <w:ind w:right="70"/>
              <w:rPr>
                <w:rFonts w:ascii="Times New Roman" w:hAnsi="Times New Roman"/>
              </w:rPr>
            </w:pPr>
            <w:r w:rsidRPr="00DF481D">
              <w:rPr>
                <w:rFonts w:ascii="Times New Roman" w:hAnsi="Times New Roman"/>
              </w:rPr>
              <w:t>Подпись испытуемого _______</w:t>
            </w:r>
            <w:r w:rsidRPr="00DF481D">
              <w:rPr>
                <w:rFonts w:ascii="Times New Roman" w:hAnsi="Times New Roman"/>
              </w:rPr>
              <w:tab/>
              <w:t>АБМД Тест #2</w:t>
            </w:r>
            <w:r w:rsidRPr="00DF481D">
              <w:rPr>
                <w:rFonts w:ascii="Times New Roman" w:hAnsi="Times New Roman"/>
                <w:lang w:val="en-US"/>
              </w:rPr>
              <w:t>A</w:t>
            </w:r>
            <w:proofErr w:type="gramStart"/>
            <w:r w:rsidRPr="00DF481D">
              <w:rPr>
                <w:rFonts w:ascii="Times New Roman" w:hAnsi="Times New Roman"/>
              </w:rPr>
              <w:tab/>
              <w:t>С</w:t>
            </w:r>
            <w:proofErr w:type="gramEnd"/>
            <w:r w:rsidRPr="00DF481D">
              <w:rPr>
                <w:rFonts w:ascii="Times New Roman" w:hAnsi="Times New Roman"/>
              </w:rPr>
              <w:t>тр. 1</w:t>
            </w:r>
          </w:p>
          <w:p w14:paraId="28A2581A" w14:textId="77777777" w:rsidR="00AF0B75" w:rsidRPr="00DF481D" w:rsidRDefault="00AF0B75" w:rsidP="000220A9">
            <w:pPr>
              <w:ind w:left="0" w:right="-1" w:firstLine="0"/>
              <w:textAlignment w:val="baseline"/>
              <w:rPr>
                <w:rFonts w:ascii="Times New Roman" w:hAnsi="Times New Roman"/>
                <w:sz w:val="28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1AB0C3" w14:textId="77777777" w:rsidR="00AF0B75" w:rsidRPr="00925540" w:rsidRDefault="00AF0B75" w:rsidP="000220A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16"/>
                <w:lang w:eastAsia="ru-RU"/>
              </w:rPr>
            </w:pPr>
          </w:p>
        </w:tc>
      </w:tr>
    </w:tbl>
    <w:p w14:paraId="45A85DC7" w14:textId="77777777" w:rsidR="00AF0B75" w:rsidRPr="00CD045D" w:rsidRDefault="00AF0B75" w:rsidP="00AF0B75">
      <w:pPr>
        <w:pStyle w:val="12"/>
        <w:ind w:left="0" w:right="-1" w:firstLine="0"/>
        <w:rPr>
          <w:rFonts w:ascii="Times New Roman" w:hAnsi="Times New Roman"/>
          <w:color w:val="000000"/>
          <w:sz w:val="24"/>
          <w:szCs w:val="24"/>
        </w:rPr>
      </w:pPr>
    </w:p>
    <w:p w14:paraId="67227641" w14:textId="77777777" w:rsidR="00AF0B75" w:rsidRPr="00CD045D" w:rsidRDefault="00AF0B75" w:rsidP="00AF0B75">
      <w:pPr>
        <w:pStyle w:val="af2"/>
        <w:ind w:left="0" w:right="-1" w:firstLine="708"/>
        <w:jc w:val="both"/>
        <w:rPr>
          <w:rFonts w:ascii="Times New Roman" w:hAnsi="Times New Roman"/>
          <w:color w:val="000000"/>
          <w:sz w:val="24"/>
          <w:szCs w:val="24"/>
        </w:rPr>
      </w:pPr>
      <w:r w:rsidRPr="00CD045D">
        <w:rPr>
          <w:rFonts w:ascii="Times New Roman" w:hAnsi="Times New Roman"/>
          <w:color w:val="000000"/>
          <w:sz w:val="24"/>
          <w:szCs w:val="24"/>
        </w:rPr>
        <w:t>Вопросы на тест выбираются случайно за день до проведения экзамена, чтобы и</w:t>
      </w:r>
      <w:r w:rsidRPr="00CD045D">
        <w:rPr>
          <w:rFonts w:ascii="Times New Roman" w:hAnsi="Times New Roman"/>
          <w:color w:val="000000"/>
          <w:sz w:val="24"/>
          <w:szCs w:val="24"/>
        </w:rPr>
        <w:t>с</w:t>
      </w:r>
      <w:r w:rsidRPr="00CD045D">
        <w:rPr>
          <w:rFonts w:ascii="Times New Roman" w:hAnsi="Times New Roman"/>
          <w:color w:val="000000"/>
          <w:sz w:val="24"/>
          <w:szCs w:val="24"/>
        </w:rPr>
        <w:t>ключить ранние утечки, из следующего пула вопросов (таблица П</w:t>
      </w:r>
      <w:proofErr w:type="gramStart"/>
      <w:r w:rsidRPr="00CD045D">
        <w:rPr>
          <w:rFonts w:ascii="Times New Roman" w:hAnsi="Times New Roman"/>
          <w:color w:val="000000"/>
          <w:sz w:val="24"/>
          <w:szCs w:val="24"/>
        </w:rPr>
        <w:t>1</w:t>
      </w:r>
      <w:proofErr w:type="gramEnd"/>
      <w:r w:rsidRPr="00CD045D">
        <w:rPr>
          <w:rFonts w:ascii="Times New Roman" w:hAnsi="Times New Roman"/>
          <w:color w:val="000000"/>
          <w:sz w:val="24"/>
          <w:szCs w:val="24"/>
        </w:rPr>
        <w:t>.6).</w:t>
      </w:r>
    </w:p>
    <w:p w14:paraId="301F8916" w14:textId="77777777" w:rsidR="00AF0B75" w:rsidRDefault="00AF0B75" w:rsidP="00AF0B75">
      <w:pPr>
        <w:ind w:left="0" w:right="-1" w:firstLine="743"/>
        <w:jc w:val="both"/>
        <w:rPr>
          <w:rFonts w:ascii="Times New Roman" w:hAnsi="Times New Roman"/>
          <w:sz w:val="28"/>
          <w:szCs w:val="28"/>
        </w:rPr>
      </w:pPr>
    </w:p>
    <w:p w14:paraId="44DAD2EE" w14:textId="77777777" w:rsidR="00AF0B75" w:rsidRPr="00DF481D" w:rsidRDefault="00AF0B75" w:rsidP="00AF0B75">
      <w:pPr>
        <w:ind w:left="0" w:right="-1" w:firstLine="0"/>
        <w:jc w:val="right"/>
        <w:rPr>
          <w:rFonts w:ascii="Times New Roman" w:hAnsi="Times New Roman"/>
          <w:sz w:val="24"/>
          <w:szCs w:val="24"/>
        </w:rPr>
      </w:pPr>
      <w:r w:rsidRPr="00DF481D">
        <w:rPr>
          <w:rFonts w:ascii="Times New Roman" w:hAnsi="Times New Roman"/>
          <w:sz w:val="24"/>
          <w:szCs w:val="24"/>
        </w:rPr>
        <w:t>Таблица П</w:t>
      </w:r>
      <w:proofErr w:type="gramStart"/>
      <w:r w:rsidRPr="00DF481D">
        <w:rPr>
          <w:rFonts w:ascii="Times New Roman" w:hAnsi="Times New Roman"/>
          <w:sz w:val="24"/>
          <w:szCs w:val="24"/>
        </w:rPr>
        <w:t>1</w:t>
      </w:r>
      <w:proofErr w:type="gramEnd"/>
      <w:r w:rsidRPr="00DF481D">
        <w:rPr>
          <w:rFonts w:ascii="Times New Roman" w:hAnsi="Times New Roman"/>
          <w:sz w:val="24"/>
          <w:szCs w:val="24"/>
        </w:rPr>
        <w:t>.6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16"/>
        <w:gridCol w:w="6990"/>
      </w:tblGrid>
      <w:tr w:rsidR="00AF0B75" w:rsidRPr="00C833A4" w14:paraId="23614914" w14:textId="77777777" w:rsidTr="000220A9"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C84F" w14:textId="77777777" w:rsidR="00AF0B75" w:rsidRPr="00CD045D" w:rsidRDefault="00AF0B75" w:rsidP="000220A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3BFD" w14:textId="77777777" w:rsidR="00AF0B75" w:rsidRPr="00CD045D" w:rsidRDefault="00AF0B75" w:rsidP="000220A9">
            <w:pPr>
              <w:ind w:left="0" w:right="-1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Формулировка вопроса</w:t>
            </w:r>
          </w:p>
        </w:tc>
      </w:tr>
      <w:tr w:rsidR="00AF0B75" w:rsidRPr="00C833A4" w14:paraId="6C694039" w14:textId="77777777" w:rsidTr="000220A9">
        <w:tc>
          <w:tcPr>
            <w:tcW w:w="26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39ED1" w14:textId="598EB61A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Категория 1 </w:t>
            </w:r>
          </w:p>
          <w:p w14:paraId="7EF07A62" w14:textId="03D754A9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(ОПК-4.1, ОПК-4.2, ОПК-4.3)</w:t>
            </w:r>
          </w:p>
          <w:p w14:paraId="6A940639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Практический тест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A607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Решаем задачу категоризации новостей. Выберете верные утве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р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ждения</w:t>
            </w:r>
          </w:p>
          <w:p w14:paraId="125134E9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Э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>то задача ранжирования</w:t>
            </w:r>
          </w:p>
          <w:p w14:paraId="5067845E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2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Э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>то задача с учителем</w:t>
            </w:r>
          </w:p>
          <w:p w14:paraId="2E4DED0E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3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Издание – это порядковый признак</w:t>
            </w:r>
          </w:p>
          <w:p w14:paraId="7E8C02EE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4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Дата выпуска – это признак в абсолютной шкале</w:t>
            </w:r>
          </w:p>
          <w:p w14:paraId="5C59644A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5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Качество решения хорошо покажут метрики то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ч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ность (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precision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) полнота (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recall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AF0B75" w:rsidRPr="00C833A4" w14:paraId="3167E602" w14:textId="77777777" w:rsidTr="000220A9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D1C6A4" w14:textId="77777777" w:rsidR="00AF0B75" w:rsidRPr="00CD045D" w:rsidRDefault="00AF0B75" w:rsidP="000220A9">
            <w:pPr>
              <w:ind w:left="0" w:right="-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45D7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Решаем задачу с учителем. На тренировочной выборке у нас есть 1000 объектов 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и ответы 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. Мы выделили 100 характеристик. Выберете верные утверждения:</w:t>
            </w:r>
          </w:p>
          <w:p w14:paraId="3C8A0ECA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6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Матрица объект признак имеет размер 1000 на 100 (строки на столбцы)</w:t>
            </w:r>
          </w:p>
          <w:p w14:paraId="17663261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7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Эмпирический риск показывает величину ошибки нашего алгоритма на одном конкретном объекте</w:t>
            </w:r>
          </w:p>
          <w:p w14:paraId="46A7624B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8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Процесс обучения - это нахождение параметров для модели алгоритмов</w:t>
            </w:r>
          </w:p>
          <w:p w14:paraId="1E72B3C9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0B75" w:rsidRPr="00C833A4" w14:paraId="04995430" w14:textId="77777777" w:rsidTr="000220A9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EFB935" w14:textId="77777777" w:rsidR="00AF0B75" w:rsidRPr="00CD045D" w:rsidRDefault="00AF0B75" w:rsidP="000220A9">
            <w:pPr>
              <w:ind w:left="0" w:right="-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2853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Выберете верные утверждения о метрических алгоритмах.</w:t>
            </w:r>
          </w:p>
          <w:p w14:paraId="4D9504F1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9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 xml:space="preserve">Метод 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-ближайших соседей легко можно адапт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и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ровать как к решению задачи классификации, так и к решению задачи восстановления регрессии</w:t>
            </w:r>
          </w:p>
          <w:p w14:paraId="68EB7714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10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Процесс обучения в методе 1-ближайшего соседа заключается в простом запоминании всех объектов тренирово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ч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ной выборки</w:t>
            </w:r>
          </w:p>
          <w:p w14:paraId="2C4418D4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11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П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ри любом </w:t>
            </w:r>
            <w:r w:rsidRPr="00CD045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k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алгоритм </w:t>
            </w:r>
            <w:r w:rsidRPr="00CD045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k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-ближайших соседей вс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е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гда дает правильный ответ на объекте, который в точности со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в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падает с объектом из тренировочной выборки</w:t>
            </w:r>
          </w:p>
          <w:p w14:paraId="4B793955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12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 xml:space="preserve">Ядро в методе «окно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Парзена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» подбирается в пр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цессе обучения, то есть это обучаемый параметр.</w:t>
            </w:r>
          </w:p>
        </w:tc>
      </w:tr>
      <w:tr w:rsidR="00AF0B75" w:rsidRPr="00C833A4" w14:paraId="7711BEAA" w14:textId="77777777" w:rsidTr="000220A9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3F74E8" w14:textId="77777777" w:rsidR="00AF0B75" w:rsidRPr="00CD045D" w:rsidRDefault="00AF0B75" w:rsidP="000220A9">
            <w:pPr>
              <w:ind w:left="0" w:right="-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95FC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Выберете верные утверждения об алгоритме 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SVM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(метод опо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р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ных векторов)</w:t>
            </w:r>
          </w:p>
          <w:p w14:paraId="2DAADD1C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13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Р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>ешает задачу восстановления регрессии</w:t>
            </w:r>
          </w:p>
          <w:p w14:paraId="0EF1389E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14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Далекие от разделяющей гиперплоскости объекты (не самые близкие) в тренировочной выборке могут влиять на уравнение гиперплоскости</w:t>
            </w:r>
          </w:p>
          <w:p w14:paraId="5715B6C6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15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Д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>ля подбора ядра (в переходе к спрямляющему пространству) есть обучающийся алгоритм</w:t>
            </w:r>
          </w:p>
        </w:tc>
      </w:tr>
      <w:tr w:rsidR="00AF0B75" w:rsidRPr="00C833A4" w14:paraId="58D5A9B1" w14:textId="77777777" w:rsidTr="000220A9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CC7FCF" w14:textId="77777777" w:rsidR="00AF0B75" w:rsidRPr="00CD045D" w:rsidRDefault="00AF0B75" w:rsidP="000220A9">
            <w:pPr>
              <w:ind w:left="0" w:right="-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1260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На некоторой выборке для некоего уже обученного алгоритма 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>посчитаны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полнота (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recall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) и точность (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precision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). Теперь к этой выборке добавляется отрицательный элемент, который алгори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т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мом распознается как положительный. Выберете верное утве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р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ждение</w:t>
            </w:r>
          </w:p>
          <w:p w14:paraId="48DDAF30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16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Полнота уменьшится</w:t>
            </w:r>
          </w:p>
          <w:p w14:paraId="7B9694C2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17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Полнота не изменится</w:t>
            </w:r>
          </w:p>
          <w:p w14:paraId="5AD5CBE3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18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Точность возрастет</w:t>
            </w:r>
          </w:p>
          <w:p w14:paraId="56FBB594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19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Точность не изменится</w:t>
            </w:r>
          </w:p>
          <w:p w14:paraId="1171E11C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0B75" w:rsidRPr="00C833A4" w14:paraId="09693DCC" w14:textId="77777777" w:rsidTr="000220A9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DBBFD3" w14:textId="77777777" w:rsidR="00AF0B75" w:rsidRPr="00CD045D" w:rsidRDefault="00AF0B75" w:rsidP="000220A9">
            <w:pPr>
              <w:ind w:left="0" w:right="-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B0EE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Выберете верные утверждения относительно алгоритма реша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ю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щее дерево</w:t>
            </w:r>
          </w:p>
          <w:p w14:paraId="06428BE8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20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Необходимо нормировать данные</w:t>
            </w:r>
          </w:p>
          <w:p w14:paraId="41FDF6E8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21 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 xml:space="preserve">Возможно реализовать так, чтобы алгоритм 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>мог работать с категориальными признаками как они есть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(не переводя их в признаки другого типа).</w:t>
            </w:r>
          </w:p>
          <w:p w14:paraId="46F601E4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22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Возможно реализовать так, чтобы алгоритм мог р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а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ботать с пропусками в данных, не восстанавливая их и не запо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л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няя.</w:t>
            </w:r>
          </w:p>
          <w:p w14:paraId="66B358F9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0B75" w:rsidRPr="00C833A4" w14:paraId="144ED50D" w14:textId="77777777" w:rsidTr="000220A9">
        <w:tc>
          <w:tcPr>
            <w:tcW w:w="261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747FD2" w14:textId="77777777" w:rsidR="00AF0B75" w:rsidRPr="00CD045D" w:rsidRDefault="00AF0B75" w:rsidP="000220A9">
            <w:pPr>
              <w:ind w:left="0" w:right="-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646C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Решается задача восстановления регрессии методом «линейная регрессия». Х — матрица с первым столбцом из 1 и следующими столбцами из матрицы объект-признак. 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— ответы.</w:t>
            </w:r>
          </w:p>
          <w:p w14:paraId="37114180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C0AA32B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23 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Аналитическое решение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?</m:t>
              </m:r>
              <w:proofErr w:type="gramEnd"/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?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T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*Y</m:t>
              </m:r>
            </m:oMath>
          </w:p>
          <w:p w14:paraId="2F227B7E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24 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>Аналитическое решение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?</m:t>
              </m:r>
              <w:proofErr w:type="gramEnd"/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?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*</m:t>
                      </m:r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*Y</m:t>
              </m:r>
            </m:oMath>
          </w:p>
          <w:p w14:paraId="58E86691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25 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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ab/>
              <w:t xml:space="preserve">Если у объекта </w:t>
            </w:r>
            <w:r w:rsidRPr="00CD045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k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признаков (измеримых), то есть матрица объект признак состоит из (</w:t>
            </w:r>
            <w:r w:rsidRPr="00CD045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k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+1) столбцов, то необходимо найти (</w:t>
            </w:r>
            <w:r w:rsidRPr="00CD045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k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+1) параметров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?</m:t>
              </m:r>
              <w:proofErr w:type="gramEnd"/>
              <m:r>
                <w:rPr>
                  <w:rFonts w:ascii="Cambria Math" w:hAnsi="Cambria Math"/>
                  <w:color w:val="000000"/>
                  <w:sz w:val="24"/>
                  <w:szCs w:val="24"/>
                  <w:lang w:eastAsia="ru-RU"/>
                </w:rPr>
                <m:t>?</m:t>
              </m:r>
            </m:oMath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для решения методом линейной регрессии</w:t>
            </w:r>
          </w:p>
          <w:p w14:paraId="66B3A1B0" w14:textId="77777777" w:rsidR="00AF0B75" w:rsidRPr="00CD045D" w:rsidRDefault="00AF0B75" w:rsidP="000220A9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F0B75" w:rsidRPr="00C833A4" w14:paraId="4FA7BEA8" w14:textId="77777777" w:rsidTr="000220A9">
        <w:tc>
          <w:tcPr>
            <w:tcW w:w="26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1DC96C" w14:textId="3C3348E5" w:rsidR="00AF0B75" w:rsidRPr="00CD045D" w:rsidRDefault="00AF0B75" w:rsidP="00AF0B75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Категория 2</w:t>
            </w:r>
          </w:p>
          <w:p w14:paraId="20C510FF" w14:textId="77777777" w:rsidR="00AF0B75" w:rsidRPr="00CD045D" w:rsidRDefault="00AF0B75" w:rsidP="00AF0B75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(ОПК-4.1, ОПК-4.2, ОПК-4.3)</w:t>
            </w:r>
          </w:p>
          <w:p w14:paraId="68F5D767" w14:textId="07FD95E5" w:rsidR="00AF0B75" w:rsidRPr="00CD045D" w:rsidRDefault="00AF0B75" w:rsidP="00AF0B75">
            <w:pPr>
              <w:ind w:left="0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Вопросы для собес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е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дования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30DA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Обучение с учителем, без учителя. Типы признаков. М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дель, алгоритм. Функция потерь,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эмперический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риск.</w:t>
            </w:r>
          </w:p>
          <w:p w14:paraId="6B7A44DC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Линейная регрессия, метрики в регрессии, метод наимен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ь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ших квадратов.</w:t>
            </w:r>
          </w:p>
          <w:p w14:paraId="113066BC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LASSO.</w:t>
            </w:r>
          </w:p>
          <w:p w14:paraId="5F5FECF1" w14:textId="64A7B750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Ridge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C4FDDF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Классификация, метрики классификации,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accuracy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, то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ч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ность-полнота(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precision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recall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), f-мера, матрица неточн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стей.</w:t>
            </w:r>
          </w:p>
          <w:p w14:paraId="65A262BE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микро и макро усреднение, переход от бинарной классиф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и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кации к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многоклассовой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one-vs-all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one-vs-one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7E11B9E8" w14:textId="344C13DA" w:rsidR="00CD045D" w:rsidRPr="00114CC4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14C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Roc 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кривая</w:t>
            </w:r>
            <w:r w:rsidRPr="00114CC4">
              <w:rPr>
                <w:rFonts w:ascii="Times New Roman" w:hAnsi="Times New Roman"/>
                <w:sz w:val="24"/>
                <w:szCs w:val="24"/>
                <w:lang w:val="en-US"/>
              </w:rPr>
              <w:t>, ROCAUC. Precision-Recall curve.</w:t>
            </w:r>
          </w:p>
          <w:p w14:paraId="0915E9C1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Метод ближайших соседей, взвешенных соседей, метод о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к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на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парзена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B536F4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lastRenderedPageBreak/>
              <w:t>Линейные классификаторы, гипотеза, отступ, регуляриз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а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ция.</w:t>
            </w:r>
          </w:p>
          <w:p w14:paraId="4B09FE10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Логистическая регрессия.</w:t>
            </w:r>
          </w:p>
          <w:p w14:paraId="59649A55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Машина опорных векторо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>в(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>метод опорных векторов, SVM). Линейно разделимые классы, линейно неразделимые кла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>с</w:t>
            </w:r>
            <w:r w:rsidRPr="00CD045D">
              <w:rPr>
                <w:rFonts w:ascii="Times New Roman" w:hAnsi="Times New Roman"/>
                <w:sz w:val="24"/>
                <w:szCs w:val="24"/>
              </w:rPr>
              <w:t xml:space="preserve">сы, не </w:t>
            </w:r>
            <w:proofErr w:type="gramStart"/>
            <w:r w:rsidRPr="00CD045D">
              <w:rPr>
                <w:rFonts w:ascii="Times New Roman" w:hAnsi="Times New Roman"/>
                <w:sz w:val="24"/>
                <w:szCs w:val="24"/>
              </w:rPr>
              <w:t>линейный</w:t>
            </w:r>
            <w:proofErr w:type="gram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SVM (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kernel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trick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38185A6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Деревья решений.</w:t>
            </w:r>
          </w:p>
          <w:p w14:paraId="1AF0F1D2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Байесовский классификатор.</w:t>
            </w:r>
          </w:p>
          <w:p w14:paraId="1B1DCF4B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Bagging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bagging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на подпространствах.</w:t>
            </w:r>
          </w:p>
          <w:p w14:paraId="2879C7D4" w14:textId="153486A3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Random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forest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F3CEE1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Boosting,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AdaBoost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, Gradient boosting.</w:t>
            </w:r>
          </w:p>
          <w:p w14:paraId="3E5476CA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Stacking, blending.</w:t>
            </w:r>
          </w:p>
          <w:p w14:paraId="495DF02F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Переобучение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недообучение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кросвалидация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, k-fold cross-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valdation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33D41BE2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Кластеризация</w:t>
            </w:r>
            <w:r w:rsidRPr="00CD045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K-means, within-sum-of-squares.</w:t>
            </w:r>
          </w:p>
          <w:p w14:paraId="6B3E7AA6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Иерархическая кластеризация,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дендрограмма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F4326E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DBSCAN.</w:t>
            </w:r>
          </w:p>
          <w:p w14:paraId="521A4571" w14:textId="77777777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Работа с признаками, параметризация, пропуски в данных, категориальные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фичи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, отбор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фич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, PCA.</w:t>
            </w:r>
          </w:p>
          <w:p w14:paraId="5C1A3491" w14:textId="0A21D0AE" w:rsidR="00CD045D" w:rsidRPr="00CD045D" w:rsidRDefault="00CD045D" w:rsidP="009515F6">
            <w:pPr>
              <w:pStyle w:val="af2"/>
              <w:numPr>
                <w:ilvl w:val="0"/>
                <w:numId w:val="5"/>
              </w:numPr>
              <w:ind w:right="-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 xml:space="preserve">Основные понятия нейронных сетей: персептрон, функция активации,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Лосс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функция,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Батч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, Эпоха, граф вычислимости, обратное распространение ошибки,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полносвязный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слой,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сверточный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 слой (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padding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045D">
              <w:rPr>
                <w:rFonts w:ascii="Times New Roman" w:hAnsi="Times New Roman"/>
                <w:sz w:val="24"/>
                <w:szCs w:val="24"/>
              </w:rPr>
              <w:t>pooling</w:t>
            </w:r>
            <w:proofErr w:type="spellEnd"/>
            <w:r w:rsidRPr="00CD045D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0FE7EE25" w14:textId="61A62CF0" w:rsidR="00AF0B75" w:rsidRPr="00CD045D" w:rsidRDefault="00AF0B75" w:rsidP="00CD045D">
            <w:pPr>
              <w:pStyle w:val="af2"/>
              <w:ind w:left="502" w:right="-1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45D">
              <w:rPr>
                <w:rFonts w:ascii="Times New Roman" w:hAnsi="Times New Roman"/>
                <w:sz w:val="24"/>
                <w:szCs w:val="24"/>
              </w:rPr>
              <w:t>______</w:t>
            </w:r>
          </w:p>
        </w:tc>
      </w:tr>
    </w:tbl>
    <w:p w14:paraId="5853F0F1" w14:textId="1FD7E6ED" w:rsidR="00BF7669" w:rsidRPr="002B64BB" w:rsidRDefault="00DF481D" w:rsidP="00680B29">
      <w:pPr>
        <w:ind w:right="-1"/>
        <w:rPr>
          <w:rFonts w:ascii="Times New Roman" w:hAnsi="Times New Roman"/>
          <w:sz w:val="24"/>
          <w:szCs w:val="24"/>
        </w:rPr>
        <w:sectPr w:rsidR="00BF7669" w:rsidRPr="002B64BB" w:rsidSect="00BF7669"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DF481D">
        <w:rPr>
          <w:rFonts w:ascii="Times New Roman" w:hAnsi="Times New Roman"/>
          <w:sz w:val="24"/>
          <w:szCs w:val="24"/>
        </w:rPr>
        <w:lastRenderedPageBreak/>
        <w:t>Набор экзаменационных билетов формируется и утверждается в установленном порядке в начале учебного года при наличии контингента обучающихся, завершающих освоение дисциплины «</w:t>
      </w:r>
      <w:r>
        <w:rPr>
          <w:rFonts w:ascii="Times New Roman" w:hAnsi="Times New Roman"/>
          <w:sz w:val="24"/>
          <w:szCs w:val="24"/>
        </w:rPr>
        <w:t>Аналитика больших массивов данных</w:t>
      </w:r>
      <w:r w:rsidRPr="00DF481D">
        <w:rPr>
          <w:rFonts w:ascii="Times New Roman" w:hAnsi="Times New Roman"/>
          <w:sz w:val="24"/>
          <w:szCs w:val="24"/>
        </w:rPr>
        <w:t>» в текущем учебном году.</w:t>
      </w:r>
    </w:p>
    <w:p w14:paraId="274F4118" w14:textId="77777777" w:rsidR="00BF7669" w:rsidRPr="002B64BB" w:rsidRDefault="00BF7669" w:rsidP="009515F6">
      <w:pPr>
        <w:numPr>
          <w:ilvl w:val="0"/>
          <w:numId w:val="2"/>
        </w:numPr>
        <w:ind w:right="-1"/>
        <w:rPr>
          <w:rFonts w:ascii="Times New Roman" w:hAnsi="Times New Roman"/>
          <w:b/>
          <w:color w:val="000000"/>
          <w:sz w:val="24"/>
          <w:szCs w:val="24"/>
        </w:rPr>
      </w:pPr>
      <w:r w:rsidRPr="002B64BB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Критерии оценки </w:t>
      </w:r>
      <w:proofErr w:type="spellStart"/>
      <w:r w:rsidRPr="002B64BB">
        <w:rPr>
          <w:rFonts w:ascii="Times New Roman" w:hAnsi="Times New Roman"/>
          <w:b/>
          <w:color w:val="000000"/>
          <w:sz w:val="24"/>
          <w:szCs w:val="24"/>
        </w:rPr>
        <w:t>сформированности</w:t>
      </w:r>
      <w:proofErr w:type="spellEnd"/>
      <w:r w:rsidRPr="002B64BB">
        <w:rPr>
          <w:rFonts w:ascii="Times New Roman" w:hAnsi="Times New Roman"/>
          <w:b/>
          <w:color w:val="000000"/>
          <w:sz w:val="24"/>
          <w:szCs w:val="24"/>
        </w:rPr>
        <w:t xml:space="preserve"> компетенций в рамках промежуточной аттестации по дисциплине</w:t>
      </w:r>
    </w:p>
    <w:p w14:paraId="2680ECA5" w14:textId="35C418B4" w:rsidR="00BF7669" w:rsidRPr="002B64BB" w:rsidRDefault="00BF7669" w:rsidP="00680B29">
      <w:pPr>
        <w:ind w:left="0" w:right="-1" w:firstLine="743"/>
        <w:jc w:val="right"/>
        <w:rPr>
          <w:rFonts w:ascii="Times New Roman" w:hAnsi="Times New Roman"/>
          <w:color w:val="000000"/>
          <w:sz w:val="24"/>
          <w:szCs w:val="24"/>
        </w:rPr>
      </w:pPr>
      <w:r w:rsidRPr="002B64BB">
        <w:rPr>
          <w:rFonts w:ascii="Times New Roman" w:hAnsi="Times New Roman"/>
          <w:color w:val="000000"/>
          <w:sz w:val="24"/>
          <w:szCs w:val="24"/>
        </w:rPr>
        <w:t>Таблица П</w:t>
      </w:r>
      <w:proofErr w:type="gramStart"/>
      <w:r w:rsidRPr="002B64BB">
        <w:rPr>
          <w:rFonts w:ascii="Times New Roman" w:hAnsi="Times New Roman"/>
          <w:color w:val="000000"/>
          <w:sz w:val="24"/>
          <w:szCs w:val="24"/>
        </w:rPr>
        <w:t>1</w:t>
      </w:r>
      <w:proofErr w:type="gramEnd"/>
      <w:r w:rsidRPr="002B64BB">
        <w:rPr>
          <w:rFonts w:ascii="Times New Roman" w:hAnsi="Times New Roman"/>
          <w:color w:val="000000"/>
          <w:sz w:val="24"/>
          <w:szCs w:val="24"/>
        </w:rPr>
        <w:t>.</w:t>
      </w:r>
      <w:r w:rsidR="00DF481D">
        <w:rPr>
          <w:rFonts w:ascii="Times New Roman" w:hAnsi="Times New Roman"/>
          <w:color w:val="000000"/>
          <w:sz w:val="24"/>
          <w:szCs w:val="24"/>
        </w:rPr>
        <w:t>7</w:t>
      </w:r>
    </w:p>
    <w:tbl>
      <w:tblPr>
        <w:tblW w:w="146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0"/>
        <w:gridCol w:w="1843"/>
        <w:gridCol w:w="2126"/>
        <w:gridCol w:w="1843"/>
        <w:gridCol w:w="1842"/>
        <w:gridCol w:w="3119"/>
        <w:gridCol w:w="2994"/>
      </w:tblGrid>
      <w:tr w:rsidR="00BF7669" w:rsidRPr="002B64BB" w14:paraId="6E3F37C5" w14:textId="77777777" w:rsidTr="00CC4802">
        <w:trPr>
          <w:trHeight w:val="912"/>
          <w:jc w:val="center"/>
        </w:trPr>
        <w:tc>
          <w:tcPr>
            <w:tcW w:w="900" w:type="dxa"/>
            <w:shd w:val="clear" w:color="auto" w:fill="auto"/>
          </w:tcPr>
          <w:p w14:paraId="3B032EE3" w14:textId="77777777" w:rsidR="00BF7669" w:rsidRPr="002B64BB" w:rsidRDefault="00BF7669" w:rsidP="00CC4802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Шифр комп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тенций</w:t>
            </w:r>
          </w:p>
        </w:tc>
        <w:tc>
          <w:tcPr>
            <w:tcW w:w="1843" w:type="dxa"/>
            <w:shd w:val="clear" w:color="auto" w:fill="auto"/>
          </w:tcPr>
          <w:p w14:paraId="042A961B" w14:textId="77777777" w:rsidR="00BF7669" w:rsidRPr="002B64BB" w:rsidRDefault="00BF7669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Структурные элементы оц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 xml:space="preserve">ночных средств </w:t>
            </w:r>
          </w:p>
        </w:tc>
        <w:tc>
          <w:tcPr>
            <w:tcW w:w="2126" w:type="dxa"/>
            <w:shd w:val="clear" w:color="auto" w:fill="auto"/>
          </w:tcPr>
          <w:p w14:paraId="70CD42E7" w14:textId="77777777" w:rsidR="00BF7669" w:rsidRPr="002B64BB" w:rsidRDefault="00BF7669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Показатель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сформированн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сти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D8C817F" w14:textId="77777777" w:rsidR="00BF7669" w:rsidRPr="002B64BB" w:rsidRDefault="00BF7669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Не сформир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ван</w:t>
            </w:r>
          </w:p>
        </w:tc>
        <w:tc>
          <w:tcPr>
            <w:tcW w:w="1842" w:type="dxa"/>
            <w:shd w:val="clear" w:color="auto" w:fill="auto"/>
          </w:tcPr>
          <w:p w14:paraId="62509610" w14:textId="77777777" w:rsidR="00BF7669" w:rsidRPr="002B64BB" w:rsidRDefault="00CC4802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Порого</w:t>
            </w:r>
            <w:r w:rsidR="00BF7669" w:rsidRPr="002B64BB">
              <w:rPr>
                <w:rFonts w:ascii="Times New Roman" w:hAnsi="Times New Roman"/>
                <w:b/>
                <w:sz w:val="24"/>
                <w:szCs w:val="24"/>
              </w:rPr>
              <w:t>вый уровень</w:t>
            </w:r>
          </w:p>
        </w:tc>
        <w:tc>
          <w:tcPr>
            <w:tcW w:w="3119" w:type="dxa"/>
            <w:shd w:val="clear" w:color="auto" w:fill="auto"/>
          </w:tcPr>
          <w:p w14:paraId="4899D51B" w14:textId="77777777" w:rsidR="00BF7669" w:rsidRPr="002B64BB" w:rsidRDefault="00BF7669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Базовый уровень</w:t>
            </w:r>
          </w:p>
        </w:tc>
        <w:tc>
          <w:tcPr>
            <w:tcW w:w="2994" w:type="dxa"/>
            <w:shd w:val="clear" w:color="auto" w:fill="auto"/>
          </w:tcPr>
          <w:p w14:paraId="509138DC" w14:textId="77777777" w:rsidR="00BF7669" w:rsidRPr="002B64BB" w:rsidRDefault="00BF7669" w:rsidP="00680B29">
            <w:pPr>
              <w:ind w:left="0" w:right="-1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sz w:val="24"/>
                <w:szCs w:val="24"/>
              </w:rPr>
              <w:t>Продвинутый уровень</w:t>
            </w:r>
          </w:p>
        </w:tc>
      </w:tr>
      <w:tr w:rsidR="00CC01F8" w:rsidRPr="002B64BB" w14:paraId="06AA4E9C" w14:textId="77777777" w:rsidTr="00CC4802">
        <w:trPr>
          <w:jc w:val="center"/>
        </w:trPr>
        <w:tc>
          <w:tcPr>
            <w:tcW w:w="900" w:type="dxa"/>
            <w:shd w:val="clear" w:color="auto" w:fill="auto"/>
          </w:tcPr>
          <w:p w14:paraId="0A4B7755" w14:textId="77777777" w:rsidR="00CC01F8" w:rsidRPr="002B64BB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ОПК-4</w:t>
            </w:r>
          </w:p>
        </w:tc>
        <w:tc>
          <w:tcPr>
            <w:tcW w:w="1843" w:type="dxa"/>
            <w:shd w:val="clear" w:color="auto" w:fill="auto"/>
          </w:tcPr>
          <w:p w14:paraId="0C2DA79D" w14:textId="0FE622F5" w:rsidR="00CC01F8" w:rsidRPr="00DF481D" w:rsidRDefault="00CC01F8" w:rsidP="00CC01F8">
            <w:pPr>
              <w:ind w:left="83" w:right="126" w:hanging="59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2B64BB">
              <w:rPr>
                <w:rFonts w:ascii="Times New Roman" w:hAnsi="Times New Roman"/>
                <w:sz w:val="24"/>
                <w:szCs w:val="24"/>
              </w:rPr>
              <w:t>Портфолио, Вопросы экз</w:t>
            </w:r>
            <w:r w:rsidRPr="002B64BB">
              <w:rPr>
                <w:rFonts w:ascii="Times New Roman" w:hAnsi="Times New Roman"/>
                <w:sz w:val="24"/>
                <w:szCs w:val="24"/>
              </w:rPr>
              <w:t>а</w:t>
            </w:r>
            <w:r w:rsidRPr="002B64BB">
              <w:rPr>
                <w:rFonts w:ascii="Times New Roman" w:hAnsi="Times New Roman"/>
                <w:sz w:val="24"/>
                <w:szCs w:val="24"/>
              </w:rPr>
              <w:t>менационного билета</w:t>
            </w:r>
          </w:p>
        </w:tc>
        <w:tc>
          <w:tcPr>
            <w:tcW w:w="2126" w:type="dxa"/>
            <w:shd w:val="clear" w:color="auto" w:fill="auto"/>
          </w:tcPr>
          <w:p w14:paraId="4E83DA32" w14:textId="77777777" w:rsidR="00CC01F8" w:rsidRPr="002B64BB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bCs/>
                <w:color w:val="000000"/>
                <w:sz w:val="24"/>
                <w:szCs w:val="24"/>
                <w:highlight w:val="yellow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ОПК-4.1</w:t>
            </w:r>
            <w:proofErr w:type="gramStart"/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З</w:t>
            </w:r>
            <w:proofErr w:type="gramEnd"/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нать: н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о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вые научные при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н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ципы и методы и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следований</w:t>
            </w:r>
          </w:p>
        </w:tc>
        <w:tc>
          <w:tcPr>
            <w:tcW w:w="1843" w:type="dxa"/>
            <w:shd w:val="clear" w:color="auto" w:fill="auto"/>
          </w:tcPr>
          <w:p w14:paraId="4704C08A" w14:textId="48F5E1FF" w:rsidR="00CC01F8" w:rsidRPr="002B64BB" w:rsidRDefault="00CC01F8" w:rsidP="00CC01F8">
            <w:pPr>
              <w:autoSpaceDE w:val="0"/>
              <w:autoSpaceDN w:val="0"/>
              <w:adjustRightInd w:val="0"/>
              <w:ind w:left="51" w:right="17" w:firstLine="0"/>
              <w:rPr>
                <w:rFonts w:ascii="Times New Roman" w:hAnsi="Times New Roman"/>
                <w:sz w:val="24"/>
                <w:szCs w:val="24"/>
                <w:highlight w:val="magenta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Не знает спос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о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бы и методы применения а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л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горитмов анал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и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за данных для решения нау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ч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ных и прикла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д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ных задач. Не знает основные алгоритмы для решения задач классификации и регрессии.</w:t>
            </w:r>
          </w:p>
        </w:tc>
        <w:tc>
          <w:tcPr>
            <w:tcW w:w="1842" w:type="dxa"/>
            <w:shd w:val="clear" w:color="auto" w:fill="auto"/>
          </w:tcPr>
          <w:p w14:paraId="74D66EE9" w14:textId="3C571226" w:rsidR="00CC01F8" w:rsidRPr="002B64BB" w:rsidRDefault="00CC01F8" w:rsidP="00CC01F8">
            <w:pPr>
              <w:autoSpaceDE w:val="0"/>
              <w:autoSpaceDN w:val="0"/>
              <w:adjustRightInd w:val="0"/>
              <w:ind w:left="50" w:right="18" w:firstLine="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Демонстрирует слабое знание способов и м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тодов примен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ния алгоритмов анализа данных для решения научных и пр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и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кладных задач и основные алг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о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ритмы для р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шения задач классификации и регрессии.</w:t>
            </w:r>
          </w:p>
        </w:tc>
        <w:tc>
          <w:tcPr>
            <w:tcW w:w="3119" w:type="dxa"/>
            <w:shd w:val="clear" w:color="auto" w:fill="auto"/>
          </w:tcPr>
          <w:p w14:paraId="4E6F53E5" w14:textId="79C16225" w:rsidR="00CC01F8" w:rsidRPr="002B64BB" w:rsidRDefault="00CC01F8" w:rsidP="00CC01F8">
            <w:pPr>
              <w:ind w:left="5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Демонстрирует знание сп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о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собов и методов применения алгоритмов анализа данных для решения научных и пр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и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кладных задач и основные алгоритмы для решения з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а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дач классификации и регре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с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сии.</w:t>
            </w:r>
          </w:p>
        </w:tc>
        <w:tc>
          <w:tcPr>
            <w:tcW w:w="2994" w:type="dxa"/>
            <w:shd w:val="clear" w:color="auto" w:fill="auto"/>
          </w:tcPr>
          <w:p w14:paraId="59820E83" w14:textId="3B20D9B9" w:rsidR="00CC01F8" w:rsidRPr="002B64BB" w:rsidRDefault="00CC01F8" w:rsidP="00CC01F8">
            <w:pPr>
              <w:autoSpaceDE w:val="0"/>
              <w:autoSpaceDN w:val="0"/>
              <w:adjustRightInd w:val="0"/>
              <w:ind w:left="20" w:right="0" w:firstLine="0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Демонстрирует продвин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у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тое знание способов и м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тодов применения алгори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т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мов анализа данных для решения научных и пр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и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кладных задач,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самостоятельно их прим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нять. Демонстрирует глуб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о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кое знание основные алг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о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ритмы для решения задач классификации и регрессии.</w:t>
            </w:r>
          </w:p>
          <w:p w14:paraId="6D739865" w14:textId="77777777" w:rsidR="00CC01F8" w:rsidRPr="002B64BB" w:rsidRDefault="00CC01F8" w:rsidP="00CC01F8">
            <w:pPr>
              <w:ind w:left="2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01F8" w:rsidRPr="002B64BB" w14:paraId="2C8BD2EB" w14:textId="77777777" w:rsidTr="00CC4802">
        <w:trPr>
          <w:jc w:val="center"/>
        </w:trPr>
        <w:tc>
          <w:tcPr>
            <w:tcW w:w="900" w:type="dxa"/>
            <w:shd w:val="clear" w:color="auto" w:fill="auto"/>
          </w:tcPr>
          <w:p w14:paraId="4E966A26" w14:textId="77777777" w:rsidR="00CC01F8" w:rsidRPr="002B64BB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ОПК-4</w:t>
            </w:r>
          </w:p>
        </w:tc>
        <w:tc>
          <w:tcPr>
            <w:tcW w:w="1843" w:type="dxa"/>
            <w:shd w:val="clear" w:color="auto" w:fill="auto"/>
          </w:tcPr>
          <w:p w14:paraId="7B730579" w14:textId="589F51DB" w:rsidR="00CC01F8" w:rsidRPr="00DF481D" w:rsidRDefault="00CC01F8" w:rsidP="00CC01F8">
            <w:pPr>
              <w:ind w:left="83" w:right="126" w:hanging="59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2B64BB">
              <w:rPr>
                <w:rFonts w:ascii="Times New Roman" w:hAnsi="Times New Roman"/>
                <w:sz w:val="24"/>
                <w:szCs w:val="24"/>
              </w:rPr>
              <w:t>Портфолио, Вопросы экз</w:t>
            </w:r>
            <w:r w:rsidRPr="002B64BB">
              <w:rPr>
                <w:rFonts w:ascii="Times New Roman" w:hAnsi="Times New Roman"/>
                <w:sz w:val="24"/>
                <w:szCs w:val="24"/>
              </w:rPr>
              <w:t>а</w:t>
            </w:r>
            <w:r w:rsidRPr="002B64BB">
              <w:rPr>
                <w:rFonts w:ascii="Times New Roman" w:hAnsi="Times New Roman"/>
                <w:sz w:val="24"/>
                <w:szCs w:val="24"/>
              </w:rPr>
              <w:t>менационного билета</w:t>
            </w:r>
          </w:p>
        </w:tc>
        <w:tc>
          <w:tcPr>
            <w:tcW w:w="2126" w:type="dxa"/>
            <w:shd w:val="clear" w:color="auto" w:fill="auto"/>
          </w:tcPr>
          <w:p w14:paraId="06A5F2B7" w14:textId="77777777" w:rsidR="00CC01F8" w:rsidRPr="002B64BB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bCs/>
                <w:color w:val="000000"/>
                <w:sz w:val="24"/>
                <w:szCs w:val="24"/>
                <w:highlight w:val="yellow"/>
              </w:rPr>
            </w:pPr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ОПК-4.2</w:t>
            </w:r>
            <w:proofErr w:type="gramStart"/>
            <w:r w:rsidRPr="002B64B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У</w:t>
            </w:r>
            <w:proofErr w:type="gramEnd"/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меет: применять на пра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к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тике новые нау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ч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ные принципы и методы исследов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а</w:t>
            </w:r>
            <w:r w:rsidRPr="002B64BB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ний</w:t>
            </w:r>
          </w:p>
        </w:tc>
        <w:tc>
          <w:tcPr>
            <w:tcW w:w="1843" w:type="dxa"/>
            <w:shd w:val="clear" w:color="auto" w:fill="auto"/>
          </w:tcPr>
          <w:p w14:paraId="275CFE6B" w14:textId="3ACABA4B" w:rsidR="00CC01F8" w:rsidRPr="002B64BB" w:rsidRDefault="00CC01F8" w:rsidP="00CC01F8">
            <w:pPr>
              <w:autoSpaceDE w:val="0"/>
              <w:autoSpaceDN w:val="0"/>
              <w:adjustRightInd w:val="0"/>
              <w:ind w:left="51" w:right="17" w:firstLine="0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>Не умеет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 фо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р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мулировать </w:t>
            </w:r>
            <w:proofErr w:type="gramStart"/>
            <w:r w:rsidRPr="001F6E69">
              <w:rPr>
                <w:rFonts w:ascii="Times New Roman" w:hAnsi="Times New Roman"/>
                <w:sz w:val="24"/>
                <w:szCs w:val="24"/>
              </w:rPr>
              <w:t>бизнес-задачи</w:t>
            </w:r>
            <w:proofErr w:type="gramEnd"/>
            <w:r w:rsidRPr="001F6E69">
              <w:rPr>
                <w:rFonts w:ascii="Times New Roman" w:hAnsi="Times New Roman"/>
                <w:sz w:val="24"/>
                <w:szCs w:val="24"/>
              </w:rPr>
              <w:t xml:space="preserve"> в терминах анал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за данных</w:t>
            </w:r>
            <w:r>
              <w:rPr>
                <w:rFonts w:ascii="Times New Roman" w:hAnsi="Times New Roman"/>
                <w:sz w:val="24"/>
                <w:szCs w:val="24"/>
              </w:rPr>
              <w:t>. Не умеет решать задачи класс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sz w:val="24"/>
                <w:szCs w:val="24"/>
              </w:rPr>
              <w:t>фикации и р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>грессии.</w:t>
            </w:r>
          </w:p>
          <w:p w14:paraId="35992198" w14:textId="764D6EF0" w:rsidR="00CC01F8" w:rsidRPr="002B64BB" w:rsidRDefault="00CC01F8" w:rsidP="00CC01F8">
            <w:pPr>
              <w:autoSpaceDE w:val="0"/>
              <w:autoSpaceDN w:val="0"/>
              <w:adjustRightInd w:val="0"/>
              <w:ind w:left="51" w:right="17" w:firstLine="0"/>
              <w:rPr>
                <w:rFonts w:ascii="Times New Roman" w:hAnsi="Times New Roman"/>
                <w:sz w:val="24"/>
                <w:szCs w:val="24"/>
                <w:highlight w:val="magenta"/>
              </w:rPr>
            </w:pPr>
          </w:p>
        </w:tc>
        <w:tc>
          <w:tcPr>
            <w:tcW w:w="1842" w:type="dxa"/>
            <w:shd w:val="clear" w:color="auto" w:fill="auto"/>
          </w:tcPr>
          <w:p w14:paraId="7FCC9628" w14:textId="49F7FD87" w:rsidR="00CC01F8" w:rsidRPr="002B64BB" w:rsidRDefault="00CC01F8" w:rsidP="00CC01F8">
            <w:pPr>
              <w:autoSpaceDE w:val="0"/>
              <w:autoSpaceDN w:val="0"/>
              <w:adjustRightInd w:val="0"/>
              <w:ind w:left="50" w:right="18" w:firstLine="50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 xml:space="preserve">Демонстрирует слабое умение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формулировать </w:t>
            </w:r>
            <w:proofErr w:type="gramStart"/>
            <w:r w:rsidRPr="001F6E69">
              <w:rPr>
                <w:rFonts w:ascii="Times New Roman" w:hAnsi="Times New Roman"/>
                <w:sz w:val="24"/>
                <w:szCs w:val="24"/>
              </w:rPr>
              <w:t>бизнес-задачи</w:t>
            </w:r>
            <w:proofErr w:type="gramEnd"/>
            <w:r w:rsidRPr="001F6E69">
              <w:rPr>
                <w:rFonts w:ascii="Times New Roman" w:hAnsi="Times New Roman"/>
                <w:sz w:val="24"/>
                <w:szCs w:val="24"/>
              </w:rPr>
              <w:t xml:space="preserve"> в терминах анал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за данных</w:t>
            </w:r>
            <w:r>
              <w:rPr>
                <w:rFonts w:ascii="Times New Roman" w:hAnsi="Times New Roman"/>
                <w:sz w:val="24"/>
                <w:szCs w:val="24"/>
              </w:rPr>
              <w:t>. Д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>монстрирует не полное умение  решать задачи классификации и регрессии.</w:t>
            </w:r>
          </w:p>
        </w:tc>
        <w:tc>
          <w:tcPr>
            <w:tcW w:w="3119" w:type="dxa"/>
            <w:shd w:val="clear" w:color="auto" w:fill="auto"/>
          </w:tcPr>
          <w:p w14:paraId="0DCFD94F" w14:textId="5B6510E2" w:rsidR="00CC01F8" w:rsidRPr="002B64BB" w:rsidRDefault="00CC01F8" w:rsidP="00CC01F8">
            <w:pPr>
              <w:ind w:left="0" w:right="0" w:firstLine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 xml:space="preserve">Может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формулировать </w:t>
            </w:r>
            <w:proofErr w:type="gramStart"/>
            <w:r w:rsidRPr="001F6E69">
              <w:rPr>
                <w:rFonts w:ascii="Times New Roman" w:hAnsi="Times New Roman"/>
                <w:sz w:val="24"/>
                <w:szCs w:val="24"/>
              </w:rPr>
              <w:t>би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з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нес-задачи</w:t>
            </w:r>
            <w:proofErr w:type="gramEnd"/>
            <w:r w:rsidRPr="001F6E69">
              <w:rPr>
                <w:rFonts w:ascii="Times New Roman" w:hAnsi="Times New Roman"/>
                <w:sz w:val="24"/>
                <w:szCs w:val="24"/>
              </w:rPr>
              <w:t xml:space="preserve"> в терминах анал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за данных</w:t>
            </w:r>
            <w:r>
              <w:rPr>
                <w:rFonts w:ascii="Times New Roman" w:hAnsi="Times New Roman"/>
                <w:sz w:val="24"/>
                <w:szCs w:val="24"/>
              </w:rPr>
              <w:t>. Может решать основные задачи классиф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sz w:val="24"/>
                <w:szCs w:val="24"/>
              </w:rPr>
              <w:t>кации и регрессии.</w:t>
            </w:r>
          </w:p>
        </w:tc>
        <w:tc>
          <w:tcPr>
            <w:tcW w:w="2994" w:type="dxa"/>
            <w:shd w:val="clear" w:color="auto" w:fill="auto"/>
          </w:tcPr>
          <w:p w14:paraId="48FCFD3C" w14:textId="21F88239" w:rsidR="00CC01F8" w:rsidRPr="002B64BB" w:rsidRDefault="00CC01F8" w:rsidP="00CC01F8">
            <w:pPr>
              <w:autoSpaceDE w:val="0"/>
              <w:autoSpaceDN w:val="0"/>
              <w:adjustRightInd w:val="0"/>
              <w:ind w:left="20" w:right="0" w:firstLine="0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 xml:space="preserve">Может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формулировать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сложные</w:t>
            </w:r>
            <w:proofErr w:type="gramEnd"/>
            <w:r w:rsidRPr="001F6E69">
              <w:rPr>
                <w:rFonts w:ascii="Times New Roman" w:hAnsi="Times New Roman"/>
                <w:sz w:val="24"/>
                <w:szCs w:val="24"/>
              </w:rPr>
              <w:t xml:space="preserve"> бизнес-задачи в терминах анализа данных</w:t>
            </w:r>
            <w:r>
              <w:rPr>
                <w:rFonts w:ascii="Times New Roman" w:hAnsi="Times New Roman"/>
                <w:sz w:val="24"/>
                <w:szCs w:val="24"/>
              </w:rPr>
              <w:t>. Может решать сложные з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>дачи классификации и р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>грессии.</w:t>
            </w:r>
          </w:p>
        </w:tc>
      </w:tr>
      <w:tr w:rsidR="00CC01F8" w:rsidRPr="002B64BB" w14:paraId="62735EB0" w14:textId="77777777" w:rsidTr="00CC4802">
        <w:trPr>
          <w:jc w:val="center"/>
        </w:trPr>
        <w:tc>
          <w:tcPr>
            <w:tcW w:w="900" w:type="dxa"/>
            <w:shd w:val="clear" w:color="auto" w:fill="auto"/>
          </w:tcPr>
          <w:p w14:paraId="0B275F56" w14:textId="77777777" w:rsidR="00CC01F8" w:rsidRPr="002B64BB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64BB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ОПК-4</w:t>
            </w:r>
          </w:p>
        </w:tc>
        <w:tc>
          <w:tcPr>
            <w:tcW w:w="1843" w:type="dxa"/>
            <w:shd w:val="clear" w:color="auto" w:fill="auto"/>
          </w:tcPr>
          <w:p w14:paraId="0081112E" w14:textId="5521D448" w:rsidR="00CC01F8" w:rsidRPr="00DF481D" w:rsidRDefault="00CC01F8" w:rsidP="00CC01F8">
            <w:pPr>
              <w:ind w:left="83" w:right="126" w:hanging="59"/>
              <w:textAlignment w:val="baseline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2B64BB">
              <w:rPr>
                <w:rFonts w:ascii="Times New Roman" w:hAnsi="Times New Roman"/>
                <w:sz w:val="24"/>
                <w:szCs w:val="24"/>
              </w:rPr>
              <w:t>Портфолио, Вопросы экз</w:t>
            </w:r>
            <w:r w:rsidRPr="002B64BB">
              <w:rPr>
                <w:rFonts w:ascii="Times New Roman" w:hAnsi="Times New Roman"/>
                <w:sz w:val="24"/>
                <w:szCs w:val="24"/>
              </w:rPr>
              <w:t>а</w:t>
            </w:r>
            <w:r w:rsidRPr="002B64BB">
              <w:rPr>
                <w:rFonts w:ascii="Times New Roman" w:hAnsi="Times New Roman"/>
                <w:sz w:val="24"/>
                <w:szCs w:val="24"/>
              </w:rPr>
              <w:t>менационного билета</w:t>
            </w:r>
          </w:p>
        </w:tc>
        <w:tc>
          <w:tcPr>
            <w:tcW w:w="2126" w:type="dxa"/>
            <w:shd w:val="clear" w:color="auto" w:fill="auto"/>
          </w:tcPr>
          <w:p w14:paraId="727CC842" w14:textId="77777777" w:rsidR="00CC01F8" w:rsidRPr="002B64BB" w:rsidRDefault="00CC01F8" w:rsidP="00CC01F8">
            <w:pPr>
              <w:ind w:left="0" w:right="-1" w:firstLine="0"/>
              <w:textAlignment w:val="baseline"/>
              <w:rPr>
                <w:rFonts w:ascii="Times New Roman" w:hAnsi="Times New Roman"/>
                <w:bCs/>
                <w:color w:val="000000"/>
                <w:sz w:val="24"/>
                <w:szCs w:val="24"/>
                <w:highlight w:val="yellow"/>
              </w:rPr>
            </w:pPr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>ОПК-4.3</w:t>
            </w:r>
            <w:proofErr w:type="gramStart"/>
            <w:r w:rsidRPr="002B64BB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В</w:t>
            </w:r>
            <w:proofErr w:type="gramEnd"/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ладеть: навыками прим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нения новых нау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ч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ных принципов и методов исследов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ния для решения  </w:t>
            </w:r>
            <w:r w:rsidRPr="002B64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профессиональных задач</w:t>
            </w:r>
          </w:p>
        </w:tc>
        <w:tc>
          <w:tcPr>
            <w:tcW w:w="1843" w:type="dxa"/>
            <w:shd w:val="clear" w:color="auto" w:fill="auto"/>
          </w:tcPr>
          <w:p w14:paraId="0F76D0B2" w14:textId="39CA30DC" w:rsidR="00CC01F8" w:rsidRPr="002B64BB" w:rsidRDefault="00CC01F8" w:rsidP="00CC01F8">
            <w:pPr>
              <w:ind w:left="51" w:right="17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highlight w:val="magenta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lastRenderedPageBreak/>
              <w:t>Не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владеет</w:t>
            </w: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 xml:space="preserve">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м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е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тодами инте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л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лектуального анализа данных, в </w:t>
            </w:r>
            <w:proofErr w:type="spellStart"/>
            <w:r w:rsidRPr="001F6E69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1F6E69">
              <w:rPr>
                <w:rFonts w:ascii="Times New Roman" w:hAnsi="Times New Roman"/>
                <w:sz w:val="24"/>
                <w:szCs w:val="24"/>
              </w:rPr>
              <w:t xml:space="preserve">. методами оценки качества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lastRenderedPageBreak/>
              <w:t>моделей, алг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ритмов, мет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дами экспер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ментальной проверки гип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тез, методами обоснования гипотез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shd w:val="clear" w:color="auto" w:fill="auto"/>
          </w:tcPr>
          <w:p w14:paraId="5C30F9CE" w14:textId="0F987241" w:rsidR="00CC01F8" w:rsidRPr="002B64BB" w:rsidRDefault="00CC01F8" w:rsidP="00CC01F8">
            <w:pPr>
              <w:ind w:left="50" w:right="18" w:firstLine="5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lastRenderedPageBreak/>
              <w:t xml:space="preserve">Демонстрирует слабое владение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методами 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н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теллектуального анализа данных, в </w:t>
            </w:r>
            <w:proofErr w:type="spellStart"/>
            <w:r w:rsidRPr="001F6E69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1F6E69">
              <w:rPr>
                <w:rFonts w:ascii="Times New Roman" w:hAnsi="Times New Roman"/>
                <w:sz w:val="24"/>
                <w:szCs w:val="24"/>
              </w:rPr>
              <w:t xml:space="preserve">. методами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lastRenderedPageBreak/>
              <w:t>оценки качества моделей, алг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ритмов, мет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дами экспер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ментальной проверки гип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тез, методами обоснования гипотез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shd w:val="clear" w:color="auto" w:fill="auto"/>
          </w:tcPr>
          <w:p w14:paraId="5DEC3611" w14:textId="321156E6" w:rsidR="00CC01F8" w:rsidRPr="002B64BB" w:rsidRDefault="00CC01F8" w:rsidP="00CC01F8">
            <w:pPr>
              <w:ind w:left="5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lastRenderedPageBreak/>
              <w:t>Может применять некоторые существующие методы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 и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н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теллектуального анализа данных, в </w:t>
            </w:r>
            <w:proofErr w:type="spellStart"/>
            <w:r w:rsidRPr="001F6E69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1F6E69">
              <w:rPr>
                <w:rFonts w:ascii="Times New Roman" w:hAnsi="Times New Roman"/>
                <w:sz w:val="24"/>
                <w:szCs w:val="24"/>
              </w:rPr>
              <w:t>. методами оценки качества моделей, алгоритмов, методами эк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с</w:t>
            </w:r>
            <w:r w:rsidRPr="001F6E69">
              <w:rPr>
                <w:rFonts w:ascii="Times New Roman" w:hAnsi="Times New Roman"/>
                <w:sz w:val="24"/>
                <w:szCs w:val="24"/>
              </w:rPr>
              <w:lastRenderedPageBreak/>
              <w:t>периментальной проверки гипотез, методами обосн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вания гипотез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994" w:type="dxa"/>
            <w:shd w:val="clear" w:color="auto" w:fill="auto"/>
          </w:tcPr>
          <w:p w14:paraId="25DE7676" w14:textId="45CEF9FC" w:rsidR="00CC01F8" w:rsidRPr="002B64BB" w:rsidRDefault="00CC01F8" w:rsidP="00CC01F8">
            <w:pPr>
              <w:ind w:left="20" w:right="0" w:firstLine="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lastRenderedPageBreak/>
              <w:t>Может применять разли</w:t>
            </w: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>ч</w:t>
            </w:r>
            <w:r w:rsidRPr="002B64BB">
              <w:rPr>
                <w:rFonts w:ascii="Times New Roman" w:eastAsiaTheme="minorHAnsi" w:hAnsi="Times New Roman"/>
                <w:sz w:val="24"/>
                <w:szCs w:val="24"/>
              </w:rPr>
              <w:t xml:space="preserve">ные существующие методы 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методами интеллектуальн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 xml:space="preserve">го анализа данных, в </w:t>
            </w:r>
            <w:proofErr w:type="spellStart"/>
            <w:r w:rsidRPr="001F6E69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1F6E69">
              <w:rPr>
                <w:rFonts w:ascii="Times New Roman" w:hAnsi="Times New Roman"/>
                <w:sz w:val="24"/>
                <w:szCs w:val="24"/>
              </w:rPr>
              <w:t>. методами оценки качества моделей, алгоритмов, мет</w:t>
            </w:r>
            <w:r w:rsidRPr="001F6E69">
              <w:rPr>
                <w:rFonts w:ascii="Times New Roman" w:hAnsi="Times New Roman"/>
                <w:sz w:val="24"/>
                <w:szCs w:val="24"/>
              </w:rPr>
              <w:t>о</w:t>
            </w:r>
            <w:r w:rsidRPr="001F6E69">
              <w:rPr>
                <w:rFonts w:ascii="Times New Roman" w:hAnsi="Times New Roman"/>
                <w:sz w:val="24"/>
                <w:szCs w:val="24"/>
              </w:rPr>
              <w:lastRenderedPageBreak/>
              <w:t>дами экспериментальной проверки гипотез, методами обоснования гипотез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67E08FAF" w14:textId="77777777" w:rsidR="00BF7669" w:rsidRPr="002B64BB" w:rsidRDefault="00BF7669" w:rsidP="00680B29">
      <w:pPr>
        <w:ind w:left="0" w:right="-1" w:firstLine="743"/>
        <w:jc w:val="both"/>
        <w:rPr>
          <w:rFonts w:ascii="Times New Roman" w:hAnsi="Times New Roman"/>
          <w:sz w:val="24"/>
          <w:szCs w:val="24"/>
        </w:rPr>
        <w:sectPr w:rsidR="00BF7669" w:rsidRPr="002B64BB" w:rsidSect="00CC4802">
          <w:pgSz w:w="16838" w:h="11906" w:orient="landscape"/>
          <w:pgMar w:top="568" w:right="1134" w:bottom="993" w:left="1134" w:header="709" w:footer="317" w:gutter="0"/>
          <w:cols w:space="708"/>
          <w:titlePg/>
          <w:docGrid w:linePitch="360"/>
        </w:sectPr>
      </w:pPr>
      <w:bookmarkStart w:id="0" w:name="_GoBack"/>
      <w:bookmarkEnd w:id="0"/>
    </w:p>
    <w:p w14:paraId="2CF51F97" w14:textId="77777777" w:rsidR="00BF7669" w:rsidRPr="002B64BB" w:rsidRDefault="00BF7669" w:rsidP="009515F6">
      <w:pPr>
        <w:pStyle w:val="12"/>
        <w:numPr>
          <w:ilvl w:val="0"/>
          <w:numId w:val="2"/>
        </w:numPr>
        <w:tabs>
          <w:tab w:val="left" w:pos="284"/>
        </w:tabs>
        <w:ind w:right="-1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B64BB">
        <w:rPr>
          <w:rFonts w:ascii="Times New Roman" w:hAnsi="Times New Roman"/>
          <w:b/>
          <w:color w:val="000000"/>
          <w:sz w:val="24"/>
          <w:szCs w:val="24"/>
        </w:rPr>
        <w:lastRenderedPageBreak/>
        <w:t>Критерии выставления оценок по результатам промежуточной аттестации по дисциплине</w:t>
      </w:r>
    </w:p>
    <w:p w14:paraId="52C9B6BA" w14:textId="77777777" w:rsidR="00BF7669" w:rsidRPr="002B64BB" w:rsidRDefault="00BF7669" w:rsidP="00680B29">
      <w:pPr>
        <w:ind w:left="0" w:right="-1" w:firstLine="743"/>
        <w:jc w:val="both"/>
        <w:rPr>
          <w:rFonts w:ascii="Times New Roman" w:hAnsi="Times New Roman"/>
          <w:sz w:val="24"/>
          <w:szCs w:val="24"/>
        </w:rPr>
      </w:pPr>
    </w:p>
    <w:p w14:paraId="1F73D35E" w14:textId="77777777" w:rsidR="00885B33" w:rsidRPr="002B64BB" w:rsidRDefault="00885B33" w:rsidP="00885B33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Результаты промежуточной аттестации определяются оценками «отлично», «хор</w:t>
      </w:r>
      <w:r w:rsidRPr="002B64BB">
        <w:rPr>
          <w:rFonts w:ascii="Times New Roman" w:hAnsi="Times New Roman"/>
          <w:sz w:val="24"/>
          <w:szCs w:val="24"/>
        </w:rPr>
        <w:t>о</w:t>
      </w:r>
      <w:r w:rsidRPr="002B64BB">
        <w:rPr>
          <w:rFonts w:ascii="Times New Roman" w:hAnsi="Times New Roman"/>
          <w:sz w:val="24"/>
          <w:szCs w:val="24"/>
        </w:rPr>
        <w:t>шо», «удовлетворительно», «неудовлетворительно». Оценки «отлично», «хорошо», «уд</w:t>
      </w:r>
      <w:r w:rsidRPr="002B64BB">
        <w:rPr>
          <w:rFonts w:ascii="Times New Roman" w:hAnsi="Times New Roman"/>
          <w:sz w:val="24"/>
          <w:szCs w:val="24"/>
        </w:rPr>
        <w:t>о</w:t>
      </w:r>
      <w:r w:rsidRPr="002B64BB">
        <w:rPr>
          <w:rFonts w:ascii="Times New Roman" w:hAnsi="Times New Roman"/>
          <w:sz w:val="24"/>
          <w:szCs w:val="24"/>
        </w:rPr>
        <w:t>влетворительно» означают успешное прохождение промежуточной аттестации.</w:t>
      </w:r>
    </w:p>
    <w:p w14:paraId="39806FCD" w14:textId="77777777" w:rsidR="00885B33" w:rsidRPr="002B64BB" w:rsidRDefault="00885B33" w:rsidP="00885B33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 xml:space="preserve"> Оценка «отлично» соответствует продвинутому уровню </w:t>
      </w:r>
      <w:proofErr w:type="spellStart"/>
      <w:r w:rsidRPr="002B64BB">
        <w:rPr>
          <w:rFonts w:ascii="Times New Roman" w:hAnsi="Times New Roman"/>
          <w:sz w:val="24"/>
          <w:szCs w:val="24"/>
        </w:rPr>
        <w:t>сформированности</w:t>
      </w:r>
      <w:proofErr w:type="spellEnd"/>
      <w:r w:rsidRPr="002B64BB">
        <w:rPr>
          <w:rFonts w:ascii="Times New Roman" w:hAnsi="Times New Roman"/>
          <w:sz w:val="24"/>
          <w:szCs w:val="24"/>
        </w:rPr>
        <w:t xml:space="preserve"> комп</w:t>
      </w:r>
      <w:r w:rsidRPr="002B64BB">
        <w:rPr>
          <w:rFonts w:ascii="Times New Roman" w:hAnsi="Times New Roman"/>
          <w:sz w:val="24"/>
          <w:szCs w:val="24"/>
        </w:rPr>
        <w:t>е</w:t>
      </w:r>
      <w:r w:rsidRPr="002B64BB">
        <w:rPr>
          <w:rFonts w:ascii="Times New Roman" w:hAnsi="Times New Roman"/>
          <w:sz w:val="24"/>
          <w:szCs w:val="24"/>
        </w:rPr>
        <w:t>тенции.</w:t>
      </w:r>
    </w:p>
    <w:p w14:paraId="0F4DDD39" w14:textId="77777777" w:rsidR="00885B33" w:rsidRPr="002B64BB" w:rsidRDefault="00885B33" w:rsidP="00885B33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 xml:space="preserve">Оценка «хорошо» соответствует базовому уровню </w:t>
      </w:r>
      <w:proofErr w:type="spellStart"/>
      <w:r w:rsidRPr="002B64BB">
        <w:rPr>
          <w:rFonts w:ascii="Times New Roman" w:hAnsi="Times New Roman"/>
          <w:sz w:val="24"/>
          <w:szCs w:val="24"/>
        </w:rPr>
        <w:t>сформированности</w:t>
      </w:r>
      <w:proofErr w:type="spellEnd"/>
      <w:r w:rsidRPr="002B64BB">
        <w:rPr>
          <w:rFonts w:ascii="Times New Roman" w:hAnsi="Times New Roman"/>
          <w:sz w:val="24"/>
          <w:szCs w:val="24"/>
        </w:rPr>
        <w:t xml:space="preserve"> компете</w:t>
      </w:r>
      <w:r w:rsidRPr="002B64BB">
        <w:rPr>
          <w:rFonts w:ascii="Times New Roman" w:hAnsi="Times New Roman"/>
          <w:sz w:val="24"/>
          <w:szCs w:val="24"/>
        </w:rPr>
        <w:t>н</w:t>
      </w:r>
      <w:r w:rsidRPr="002B64BB">
        <w:rPr>
          <w:rFonts w:ascii="Times New Roman" w:hAnsi="Times New Roman"/>
          <w:sz w:val="24"/>
          <w:szCs w:val="24"/>
        </w:rPr>
        <w:t>ции.</w:t>
      </w:r>
    </w:p>
    <w:p w14:paraId="392C8DB4" w14:textId="77777777" w:rsidR="00885B33" w:rsidRPr="002B64BB" w:rsidRDefault="00885B33" w:rsidP="00885B33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 xml:space="preserve">Оценка «удовлетворительно» соответствует пороговому уровню </w:t>
      </w:r>
      <w:proofErr w:type="spellStart"/>
      <w:r w:rsidRPr="002B64BB">
        <w:rPr>
          <w:rFonts w:ascii="Times New Roman" w:hAnsi="Times New Roman"/>
          <w:sz w:val="24"/>
          <w:szCs w:val="24"/>
        </w:rPr>
        <w:t>сформированн</w:t>
      </w:r>
      <w:r w:rsidRPr="002B64BB">
        <w:rPr>
          <w:rFonts w:ascii="Times New Roman" w:hAnsi="Times New Roman"/>
          <w:sz w:val="24"/>
          <w:szCs w:val="24"/>
        </w:rPr>
        <w:t>о</w:t>
      </w:r>
      <w:r w:rsidRPr="002B64BB">
        <w:rPr>
          <w:rFonts w:ascii="Times New Roman" w:hAnsi="Times New Roman"/>
          <w:sz w:val="24"/>
          <w:szCs w:val="24"/>
        </w:rPr>
        <w:t>сти</w:t>
      </w:r>
      <w:proofErr w:type="spellEnd"/>
      <w:r w:rsidRPr="002B64BB">
        <w:rPr>
          <w:rFonts w:ascii="Times New Roman" w:hAnsi="Times New Roman"/>
          <w:sz w:val="24"/>
          <w:szCs w:val="24"/>
        </w:rPr>
        <w:t xml:space="preserve"> компетенции.</w:t>
      </w:r>
    </w:p>
    <w:p w14:paraId="7D44FC7E" w14:textId="77777777" w:rsidR="00885B33" w:rsidRPr="002B64BB" w:rsidRDefault="00885B33" w:rsidP="00885B33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Оценка «неудовлетворительно» выставляется, если хотя бы одна компетенция не сформирована.</w:t>
      </w:r>
    </w:p>
    <w:p w14:paraId="5A976043" w14:textId="77777777" w:rsidR="00BF7669" w:rsidRDefault="00885B33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  <w:r w:rsidRPr="002B64BB">
        <w:rPr>
          <w:rFonts w:ascii="Times New Roman" w:hAnsi="Times New Roman"/>
          <w:sz w:val="24"/>
          <w:szCs w:val="24"/>
        </w:rPr>
        <w:t>Итоговая оценка выставляется по результатам промежуточной аттеста</w:t>
      </w:r>
      <w:r w:rsidR="00421EA7" w:rsidRPr="002B64BB">
        <w:rPr>
          <w:rFonts w:ascii="Times New Roman" w:hAnsi="Times New Roman"/>
          <w:sz w:val="24"/>
          <w:szCs w:val="24"/>
        </w:rPr>
        <w:t>ции.</w:t>
      </w:r>
      <w:r w:rsidR="002B64BB">
        <w:rPr>
          <w:rFonts w:ascii="Times New Roman" w:hAnsi="Times New Roman"/>
          <w:sz w:val="24"/>
          <w:szCs w:val="24"/>
        </w:rPr>
        <w:t xml:space="preserve"> </w:t>
      </w:r>
    </w:p>
    <w:p w14:paraId="7C54D928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5E1BC62C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A8E5C86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72807903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5AF5D5A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739D29DF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F5C4A98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2A6895A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09F01D56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5BA22556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767F3DD0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0A735225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05231968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2E925498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3EC40C55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0219ECCD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379E38BC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BF349FB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F6A102D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32FB8110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7593202C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28461E43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2503C7EF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1D19DC44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0423D846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E2CB86A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4ABA32F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07A0127A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22F181FA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26141B61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C6B1D9F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45C3E3E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1CCB680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5822E81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E3EFB2E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6136F843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14DF1967" w14:textId="77777777" w:rsid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p w14:paraId="4DDE4FF2" w14:textId="77777777" w:rsidR="002B64BB" w:rsidRDefault="002B64BB" w:rsidP="002B64BB">
      <w:pPr>
        <w:pStyle w:val="a7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940BEE">
        <w:rPr>
          <w:rFonts w:ascii="Times New Roman" w:hAnsi="Times New Roman"/>
          <w:b/>
          <w:sz w:val="24"/>
          <w:szCs w:val="24"/>
          <w:lang w:val="ru-RU"/>
        </w:rPr>
        <w:lastRenderedPageBreak/>
        <w:t xml:space="preserve">Лист актуализации </w:t>
      </w:r>
      <w:r>
        <w:rPr>
          <w:rFonts w:ascii="Times New Roman" w:hAnsi="Times New Roman"/>
          <w:b/>
          <w:sz w:val="24"/>
          <w:szCs w:val="24"/>
          <w:lang w:val="ru-RU"/>
        </w:rPr>
        <w:t>фонда оценочных сре</w:t>
      </w:r>
      <w:proofErr w:type="gramStart"/>
      <w:r>
        <w:rPr>
          <w:rFonts w:ascii="Times New Roman" w:hAnsi="Times New Roman"/>
          <w:b/>
          <w:sz w:val="24"/>
          <w:szCs w:val="24"/>
          <w:lang w:val="ru-RU"/>
        </w:rPr>
        <w:t>дств пр</w:t>
      </w:r>
      <w:proofErr w:type="gramEnd"/>
      <w:r>
        <w:rPr>
          <w:rFonts w:ascii="Times New Roman" w:hAnsi="Times New Roman"/>
          <w:b/>
          <w:sz w:val="24"/>
          <w:szCs w:val="24"/>
          <w:lang w:val="ru-RU"/>
        </w:rPr>
        <w:t>омежуточной аттестации</w:t>
      </w:r>
    </w:p>
    <w:p w14:paraId="64ADD459" w14:textId="5865465B" w:rsidR="002B64BB" w:rsidRPr="004F1F34" w:rsidRDefault="002B64BB" w:rsidP="002B64BB">
      <w:pPr>
        <w:pStyle w:val="a7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 по дисциплине</w:t>
      </w:r>
      <w:r>
        <w:rPr>
          <w:rFonts w:ascii="Times New Roman" w:hAnsi="Times New Roman"/>
          <w:b/>
          <w:sz w:val="24"/>
          <w:szCs w:val="24"/>
          <w:lang w:val="ru-RU"/>
        </w:rPr>
        <w:br/>
      </w:r>
      <w:r w:rsidRPr="004F1F34">
        <w:rPr>
          <w:rFonts w:ascii="Times New Roman" w:hAnsi="Times New Roman"/>
          <w:b/>
          <w:sz w:val="24"/>
          <w:szCs w:val="24"/>
          <w:lang w:val="ru-RU"/>
        </w:rPr>
        <w:t>«</w:t>
      </w:r>
      <w:r w:rsidR="00DF481D">
        <w:rPr>
          <w:rFonts w:ascii="Times New Roman" w:hAnsi="Times New Roman"/>
          <w:b/>
          <w:noProof/>
          <w:sz w:val="24"/>
          <w:szCs w:val="24"/>
          <w:lang w:val="ru-RU"/>
        </w:rPr>
        <w:t>Аналитика больших массивов данных</w:t>
      </w:r>
      <w:r w:rsidRPr="004F1F34">
        <w:rPr>
          <w:rFonts w:ascii="Times New Roman" w:hAnsi="Times New Roman"/>
          <w:b/>
          <w:sz w:val="24"/>
          <w:szCs w:val="24"/>
          <w:lang w:val="ru-RU"/>
        </w:rPr>
        <w:t>»</w:t>
      </w:r>
    </w:p>
    <w:p w14:paraId="7BB84793" w14:textId="77777777" w:rsidR="002B64BB" w:rsidRPr="00940BEE" w:rsidRDefault="002B64BB" w:rsidP="002B64BB">
      <w:pPr>
        <w:pStyle w:val="a7"/>
        <w:ind w:left="0" w:firstLine="0"/>
        <w:rPr>
          <w:rFonts w:ascii="Times New Roman" w:hAnsi="Times New Roman"/>
          <w:b/>
          <w:bCs/>
          <w:sz w:val="24"/>
          <w:szCs w:val="24"/>
          <w:lang w:val="ru-RU"/>
        </w:rPr>
      </w:pPr>
    </w:p>
    <w:tbl>
      <w:tblPr>
        <w:tblW w:w="966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8"/>
        <w:gridCol w:w="4989"/>
        <w:gridCol w:w="2268"/>
        <w:gridCol w:w="2012"/>
      </w:tblGrid>
      <w:tr w:rsidR="002B64BB" w:rsidRPr="00D75FE0" w14:paraId="22AF1FEB" w14:textId="77777777" w:rsidTr="008A0704">
        <w:trPr>
          <w:cantSplit/>
          <w:trHeight w:val="276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9ECC29" w14:textId="77777777" w:rsidR="002B64BB" w:rsidRPr="00940BEE" w:rsidRDefault="002B64BB" w:rsidP="008A0704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0B212D" w14:textId="77777777" w:rsidR="002B64BB" w:rsidRPr="00940BEE" w:rsidRDefault="002B64BB" w:rsidP="008A0704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Характеристика внесенных</w:t>
            </w:r>
            <w:r w:rsidRPr="00940BEE">
              <w:rPr>
                <w:rFonts w:ascii="Times New Roman" w:hAnsi="Times New Roman"/>
                <w:sz w:val="24"/>
                <w:szCs w:val="24"/>
              </w:rPr>
              <w:br/>
              <w:t>изменений (с указанием пунктов документа)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04A4DA" w14:textId="77777777" w:rsidR="002B64BB" w:rsidRPr="00940BEE" w:rsidRDefault="002B64BB" w:rsidP="008A0704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Дата и №</w:t>
            </w:r>
            <w:r w:rsidRPr="00940BEE">
              <w:rPr>
                <w:rFonts w:ascii="Times New Roman" w:hAnsi="Times New Roman"/>
                <w:sz w:val="24"/>
                <w:szCs w:val="24"/>
              </w:rPr>
              <w:br/>
              <w:t xml:space="preserve"> протокола Ученого совета </w:t>
            </w:r>
            <w:r>
              <w:rPr>
                <w:rFonts w:ascii="Times New Roman" w:hAnsi="Times New Roman"/>
                <w:sz w:val="24"/>
                <w:szCs w:val="24"/>
              </w:rPr>
              <w:t>ФИТ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E915" w14:textId="77777777" w:rsidR="002B64BB" w:rsidRPr="00940BEE" w:rsidRDefault="002B64BB" w:rsidP="008A0704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  <w:p w14:paraId="11DE92B7" w14:textId="77777777" w:rsidR="002B64BB" w:rsidRPr="00940BEE" w:rsidRDefault="002B64BB" w:rsidP="008A0704">
            <w:pPr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BEE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</w:p>
        </w:tc>
      </w:tr>
      <w:tr w:rsidR="002B64BB" w:rsidRPr="00D75FE0" w14:paraId="7054B35B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83F02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5F1E3" w14:textId="77777777" w:rsidR="002B64BB" w:rsidRPr="00940BEE" w:rsidRDefault="002B64BB" w:rsidP="008A0704">
            <w:pPr>
              <w:snapToGrid w:val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35D7A37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66746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64BB" w:rsidRPr="00D75FE0" w14:paraId="54793298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719C79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8CB5E2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2A768C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8B5D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64BB" w:rsidRPr="00D75FE0" w14:paraId="7A48DAA2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96D9D2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F16A4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848B1C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A2D7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64BB" w:rsidRPr="00D75FE0" w14:paraId="1FABCC9A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87276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4BEB36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88B685D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F6112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64BB" w:rsidRPr="00D75FE0" w14:paraId="0163DCC9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D4FA5A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51055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A06B37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EAC2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64BB" w:rsidRPr="00D75FE0" w14:paraId="2D1A06F1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19C95B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4EAD0F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51E75A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256F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64BB" w:rsidRPr="00D75FE0" w14:paraId="551E1C12" w14:textId="77777777" w:rsidTr="008A0704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890984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3EEF1C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67DD10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8B1F" w14:textId="77777777" w:rsidR="002B64BB" w:rsidRPr="00940BEE" w:rsidRDefault="002B64BB" w:rsidP="008A0704">
            <w:pPr>
              <w:snapToGrid w:val="0"/>
              <w:ind w:left="0" w:righ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27C975" w14:textId="77777777" w:rsidR="002B64BB" w:rsidRPr="002B64BB" w:rsidRDefault="002B64BB" w:rsidP="00421EA7">
      <w:pPr>
        <w:autoSpaceDE w:val="0"/>
        <w:autoSpaceDN w:val="0"/>
        <w:adjustRightInd w:val="0"/>
        <w:ind w:left="0" w:right="-1" w:firstLine="709"/>
        <w:jc w:val="both"/>
        <w:rPr>
          <w:rFonts w:ascii="Times New Roman" w:hAnsi="Times New Roman"/>
          <w:sz w:val="24"/>
          <w:szCs w:val="24"/>
        </w:rPr>
      </w:pPr>
    </w:p>
    <w:sectPr w:rsidR="002B64BB" w:rsidRPr="002B64BB" w:rsidSect="00CC4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2DCF24D" w15:done="0"/>
  <w15:commentEx w15:paraId="698496EE" w15:done="0"/>
  <w15:commentEx w15:paraId="59067A27" w15:done="0"/>
  <w15:commentEx w15:paraId="7B5DFDCD" w15:done="0"/>
  <w15:commentEx w15:paraId="0DD9B6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664695" w16cex:dateUtc="2020-11-23T07:32:00Z"/>
  <w16cex:commentExtensible w16cex:durableId="236646D8" w16cex:dateUtc="2020-11-23T07:34:00Z"/>
  <w16cex:commentExtensible w16cex:durableId="236647A0" w16cex:dateUtc="2020-11-23T07:37:00Z"/>
  <w16cex:commentExtensible w16cex:durableId="236647BF" w16cex:dateUtc="2020-11-23T07:37:00Z"/>
  <w16cex:commentExtensible w16cex:durableId="236647FF" w16cex:dateUtc="2020-11-23T0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2DCF24D" w16cid:durableId="23664695"/>
  <w16cid:commentId w16cid:paraId="698496EE" w16cid:durableId="236646D8"/>
  <w16cid:commentId w16cid:paraId="59067A27" w16cid:durableId="236647A0"/>
  <w16cid:commentId w16cid:paraId="7B5DFDCD" w16cid:durableId="236647BF"/>
  <w16cid:commentId w16cid:paraId="0DD9B6D6" w16cid:durableId="236647F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DADD4C" w14:textId="77777777" w:rsidR="00C17721" w:rsidRDefault="00C17721" w:rsidP="00586056">
      <w:r>
        <w:separator/>
      </w:r>
    </w:p>
  </w:endnote>
  <w:endnote w:type="continuationSeparator" w:id="0">
    <w:p w14:paraId="4B13EC3F" w14:textId="77777777" w:rsidR="00C17721" w:rsidRDefault="00C17721" w:rsidP="0058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MS Sans Serif">
    <w:altName w:val="Times New Roman"/>
    <w:panose1 w:val="020B05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C96A48" w14:textId="77777777" w:rsidR="00404996" w:rsidRDefault="0040499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 w:rsidR="009A3F82">
      <w:rPr>
        <w:noProof/>
      </w:rPr>
      <w:t>12</w:t>
    </w:r>
    <w:r>
      <w:fldChar w:fldCharType="end"/>
    </w:r>
  </w:p>
  <w:p w14:paraId="22FF0E9F" w14:textId="77777777" w:rsidR="00404996" w:rsidRDefault="00404996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75391" w14:textId="77777777" w:rsidR="00C17721" w:rsidRDefault="00C17721" w:rsidP="00586056">
      <w:r>
        <w:separator/>
      </w:r>
    </w:p>
  </w:footnote>
  <w:footnote w:type="continuationSeparator" w:id="0">
    <w:p w14:paraId="384EEB37" w14:textId="77777777" w:rsidR="00C17721" w:rsidRDefault="00C17721" w:rsidP="0058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">
    <w:nsid w:val="00000005"/>
    <w:multiLevelType w:val="singleLevel"/>
    <w:tmpl w:val="00000005"/>
    <w:name w:val="WW8Num7"/>
    <w:lvl w:ilvl="0">
      <w:start w:val="1"/>
      <w:numFmt w:val="bullet"/>
      <w:lvlText w:val=""/>
      <w:lvlJc w:val="left"/>
      <w:pPr>
        <w:tabs>
          <w:tab w:val="num" w:pos="0"/>
        </w:tabs>
        <w:ind w:left="2007" w:hanging="360"/>
      </w:pPr>
      <w:rPr>
        <w:rFonts w:ascii="Symbol" w:hAnsi="Symbol" w:hint="default"/>
      </w:rPr>
    </w:lvl>
  </w:abstractNum>
  <w:abstractNum w:abstractNumId="2">
    <w:nsid w:val="00000008"/>
    <w:multiLevelType w:val="singleLevel"/>
    <w:tmpl w:val="00000008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hint="default"/>
      </w:rPr>
    </w:lvl>
  </w:abstractNum>
  <w:abstractNum w:abstractNumId="3">
    <w:nsid w:val="0000000A"/>
    <w:multiLevelType w:val="singleLevel"/>
    <w:tmpl w:val="0000000A"/>
    <w:name w:val="WW8Num20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4">
    <w:nsid w:val="0000000B"/>
    <w:multiLevelType w:val="singleLevel"/>
    <w:tmpl w:val="0000000B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5">
    <w:nsid w:val="0000000C"/>
    <w:multiLevelType w:val="singleLevel"/>
    <w:tmpl w:val="0000000C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6">
    <w:nsid w:val="0000000D"/>
    <w:multiLevelType w:val="singleLevel"/>
    <w:tmpl w:val="0000000D"/>
    <w:name w:val="WW8Num23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7">
    <w:nsid w:val="0000000E"/>
    <w:multiLevelType w:val="singleLevel"/>
    <w:tmpl w:val="0000000E"/>
    <w:name w:val="WW8Num24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hint="default"/>
        <w:sz w:val="24"/>
      </w:rPr>
    </w:lvl>
  </w:abstractNum>
  <w:abstractNum w:abstractNumId="8">
    <w:nsid w:val="0000000F"/>
    <w:multiLevelType w:val="singleLevel"/>
    <w:tmpl w:val="0000000F"/>
    <w:name w:val="WW8Num2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9">
    <w:nsid w:val="00000010"/>
    <w:multiLevelType w:val="singleLevel"/>
    <w:tmpl w:val="00000010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0">
    <w:nsid w:val="00000015"/>
    <w:multiLevelType w:val="singleLevel"/>
    <w:tmpl w:val="00000015"/>
    <w:name w:val="WW8Num31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1">
    <w:nsid w:val="00000016"/>
    <w:multiLevelType w:val="singleLevel"/>
    <w:tmpl w:val="00000016"/>
    <w:name w:val="WW8Num32"/>
    <w:lvl w:ilvl="0">
      <w:numFmt w:val="bullet"/>
      <w:lvlText w:val="–"/>
      <w:lvlJc w:val="left"/>
      <w:pPr>
        <w:tabs>
          <w:tab w:val="num" w:pos="0"/>
        </w:tabs>
        <w:ind w:left="928" w:hanging="360"/>
      </w:pPr>
      <w:rPr>
        <w:rFonts w:ascii="Times New Roman" w:hAnsi="Times New Roman" w:hint="default"/>
      </w:rPr>
    </w:lvl>
  </w:abstractNum>
  <w:abstractNum w:abstractNumId="12">
    <w:nsid w:val="00000018"/>
    <w:multiLevelType w:val="singleLevel"/>
    <w:tmpl w:val="00000018"/>
    <w:name w:val="WW8Num34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hint="default"/>
      </w:rPr>
    </w:lvl>
  </w:abstractNum>
  <w:abstractNum w:abstractNumId="13">
    <w:nsid w:val="048F22E9"/>
    <w:multiLevelType w:val="hybridMultilevel"/>
    <w:tmpl w:val="07FA46E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BEA4595"/>
    <w:multiLevelType w:val="multilevel"/>
    <w:tmpl w:val="800018D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15">
    <w:nsid w:val="37660F2B"/>
    <w:multiLevelType w:val="multilevel"/>
    <w:tmpl w:val="30FA534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 w:val="0"/>
      </w:rPr>
    </w:lvl>
  </w:abstractNum>
  <w:abstractNum w:abstractNumId="16">
    <w:nsid w:val="430F46FF"/>
    <w:multiLevelType w:val="hybridMultilevel"/>
    <w:tmpl w:val="E3469ACA"/>
    <w:name w:val="WW8Num3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>
    <w:nsid w:val="58D77FEF"/>
    <w:multiLevelType w:val="hybridMultilevel"/>
    <w:tmpl w:val="5236710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5FBD3081"/>
    <w:multiLevelType w:val="multilevel"/>
    <w:tmpl w:val="06DC8574"/>
    <w:lvl w:ilvl="0">
      <w:start w:val="1"/>
      <w:numFmt w:val="decimal"/>
      <w:pStyle w:val="1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decimal"/>
      <w:pStyle w:val="3"/>
      <w:isLgl/>
      <w:lvlText w:val="%1.%2."/>
      <w:lvlJc w:val="left"/>
      <w:pPr>
        <w:ind w:left="1107" w:hanging="54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cs="Times New Roman" w:hint="default"/>
      </w:rPr>
    </w:lvl>
  </w:abstractNum>
  <w:num w:numId="1">
    <w:abstractNumId w:val="18"/>
  </w:num>
  <w:num w:numId="2">
    <w:abstractNumId w:val="14"/>
  </w:num>
  <w:num w:numId="3">
    <w:abstractNumId w:val="15"/>
  </w:num>
  <w:num w:numId="4">
    <w:abstractNumId w:val="17"/>
  </w:num>
  <w:num w:numId="5">
    <w:abstractNumId w:val="13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Дмитрий Луппов">
    <w15:presenceInfo w15:providerId="Windows Live" w15:userId="ce0affc652a7be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BF0"/>
    <w:rsid w:val="0001276D"/>
    <w:rsid w:val="00016A9F"/>
    <w:rsid w:val="00022A59"/>
    <w:rsid w:val="00023773"/>
    <w:rsid w:val="00033617"/>
    <w:rsid w:val="00041D4F"/>
    <w:rsid w:val="00041E5B"/>
    <w:rsid w:val="0004229C"/>
    <w:rsid w:val="00046D16"/>
    <w:rsid w:val="00052325"/>
    <w:rsid w:val="00053A0B"/>
    <w:rsid w:val="00056087"/>
    <w:rsid w:val="000606CC"/>
    <w:rsid w:val="000717F6"/>
    <w:rsid w:val="000724EB"/>
    <w:rsid w:val="0007262D"/>
    <w:rsid w:val="000730A7"/>
    <w:rsid w:val="000741B7"/>
    <w:rsid w:val="0008286F"/>
    <w:rsid w:val="00082C5D"/>
    <w:rsid w:val="000861E3"/>
    <w:rsid w:val="00086595"/>
    <w:rsid w:val="0008679E"/>
    <w:rsid w:val="00090535"/>
    <w:rsid w:val="00092949"/>
    <w:rsid w:val="00094EFF"/>
    <w:rsid w:val="000A2DCA"/>
    <w:rsid w:val="000A7D79"/>
    <w:rsid w:val="000B1732"/>
    <w:rsid w:val="000B42BB"/>
    <w:rsid w:val="000B63B2"/>
    <w:rsid w:val="000B718E"/>
    <w:rsid w:val="000B78FD"/>
    <w:rsid w:val="000C3FF4"/>
    <w:rsid w:val="000C47CA"/>
    <w:rsid w:val="000D1A71"/>
    <w:rsid w:val="000D3994"/>
    <w:rsid w:val="000D4934"/>
    <w:rsid w:val="000E4D7B"/>
    <w:rsid w:val="000E543D"/>
    <w:rsid w:val="000E7637"/>
    <w:rsid w:val="000F6941"/>
    <w:rsid w:val="000F6A99"/>
    <w:rsid w:val="000F6E0B"/>
    <w:rsid w:val="0010399A"/>
    <w:rsid w:val="00106400"/>
    <w:rsid w:val="001066FD"/>
    <w:rsid w:val="00114CC4"/>
    <w:rsid w:val="001202E5"/>
    <w:rsid w:val="00123A94"/>
    <w:rsid w:val="00126A6F"/>
    <w:rsid w:val="00126E56"/>
    <w:rsid w:val="001306BC"/>
    <w:rsid w:val="00136C0F"/>
    <w:rsid w:val="00145653"/>
    <w:rsid w:val="001671DF"/>
    <w:rsid w:val="00170D0C"/>
    <w:rsid w:val="00170FE2"/>
    <w:rsid w:val="001820E6"/>
    <w:rsid w:val="00183425"/>
    <w:rsid w:val="00185A71"/>
    <w:rsid w:val="00185AF3"/>
    <w:rsid w:val="00186685"/>
    <w:rsid w:val="001A0207"/>
    <w:rsid w:val="001A1E6A"/>
    <w:rsid w:val="001B0088"/>
    <w:rsid w:val="001B374D"/>
    <w:rsid w:val="001C0864"/>
    <w:rsid w:val="001C7F8C"/>
    <w:rsid w:val="001D32CD"/>
    <w:rsid w:val="001D5CF7"/>
    <w:rsid w:val="001E08A2"/>
    <w:rsid w:val="001E367A"/>
    <w:rsid w:val="001E5B9C"/>
    <w:rsid w:val="001F2BAC"/>
    <w:rsid w:val="001F72D3"/>
    <w:rsid w:val="001F772C"/>
    <w:rsid w:val="0020164F"/>
    <w:rsid w:val="002028C6"/>
    <w:rsid w:val="002050C9"/>
    <w:rsid w:val="002100E9"/>
    <w:rsid w:val="002159E2"/>
    <w:rsid w:val="0023286F"/>
    <w:rsid w:val="002335DE"/>
    <w:rsid w:val="00244458"/>
    <w:rsid w:val="0024719C"/>
    <w:rsid w:val="00247584"/>
    <w:rsid w:val="00247814"/>
    <w:rsid w:val="00253B48"/>
    <w:rsid w:val="002667A5"/>
    <w:rsid w:val="00272497"/>
    <w:rsid w:val="00274D78"/>
    <w:rsid w:val="00275263"/>
    <w:rsid w:val="0027601E"/>
    <w:rsid w:val="00281E16"/>
    <w:rsid w:val="00283868"/>
    <w:rsid w:val="002862BC"/>
    <w:rsid w:val="0028683D"/>
    <w:rsid w:val="00293063"/>
    <w:rsid w:val="002A20EE"/>
    <w:rsid w:val="002A3BF0"/>
    <w:rsid w:val="002A70BF"/>
    <w:rsid w:val="002B2E02"/>
    <w:rsid w:val="002B5A3D"/>
    <w:rsid w:val="002B64BB"/>
    <w:rsid w:val="002B7786"/>
    <w:rsid w:val="002C17BD"/>
    <w:rsid w:val="002C2C8C"/>
    <w:rsid w:val="002D3354"/>
    <w:rsid w:val="002D41F4"/>
    <w:rsid w:val="002D4960"/>
    <w:rsid w:val="002D4FAE"/>
    <w:rsid w:val="002D5178"/>
    <w:rsid w:val="002E076C"/>
    <w:rsid w:val="002E0F1E"/>
    <w:rsid w:val="002E28D8"/>
    <w:rsid w:val="002E795A"/>
    <w:rsid w:val="002E7D27"/>
    <w:rsid w:val="002F1DBD"/>
    <w:rsid w:val="002F5B84"/>
    <w:rsid w:val="00303A65"/>
    <w:rsid w:val="00305EE9"/>
    <w:rsid w:val="0031318F"/>
    <w:rsid w:val="00314C48"/>
    <w:rsid w:val="00316060"/>
    <w:rsid w:val="00321A45"/>
    <w:rsid w:val="00325FBC"/>
    <w:rsid w:val="00326310"/>
    <w:rsid w:val="0033185A"/>
    <w:rsid w:val="0033204F"/>
    <w:rsid w:val="0034071C"/>
    <w:rsid w:val="00343530"/>
    <w:rsid w:val="00345105"/>
    <w:rsid w:val="003452E2"/>
    <w:rsid w:val="003477BF"/>
    <w:rsid w:val="003503A3"/>
    <w:rsid w:val="00357706"/>
    <w:rsid w:val="00365207"/>
    <w:rsid w:val="003727F0"/>
    <w:rsid w:val="003740B4"/>
    <w:rsid w:val="00375ED9"/>
    <w:rsid w:val="00377EEF"/>
    <w:rsid w:val="00381F45"/>
    <w:rsid w:val="00382373"/>
    <w:rsid w:val="00390BCA"/>
    <w:rsid w:val="003938BC"/>
    <w:rsid w:val="003A5677"/>
    <w:rsid w:val="003A5D66"/>
    <w:rsid w:val="003A5EDF"/>
    <w:rsid w:val="003A7FC9"/>
    <w:rsid w:val="003B013D"/>
    <w:rsid w:val="003B546E"/>
    <w:rsid w:val="003C346B"/>
    <w:rsid w:val="003C4716"/>
    <w:rsid w:val="003C5E79"/>
    <w:rsid w:val="003C6CCB"/>
    <w:rsid w:val="003D3171"/>
    <w:rsid w:val="003D4BA3"/>
    <w:rsid w:val="003E1E52"/>
    <w:rsid w:val="003E3953"/>
    <w:rsid w:val="003F4234"/>
    <w:rsid w:val="003F47D5"/>
    <w:rsid w:val="00401E5B"/>
    <w:rsid w:val="00404186"/>
    <w:rsid w:val="00404996"/>
    <w:rsid w:val="00406B4E"/>
    <w:rsid w:val="004116C1"/>
    <w:rsid w:val="004152B9"/>
    <w:rsid w:val="00421359"/>
    <w:rsid w:val="00421EA7"/>
    <w:rsid w:val="004246AA"/>
    <w:rsid w:val="00427104"/>
    <w:rsid w:val="004331E8"/>
    <w:rsid w:val="00433528"/>
    <w:rsid w:val="00433E3B"/>
    <w:rsid w:val="00434997"/>
    <w:rsid w:val="004353F2"/>
    <w:rsid w:val="0043655C"/>
    <w:rsid w:val="00441624"/>
    <w:rsid w:val="00441E83"/>
    <w:rsid w:val="00444966"/>
    <w:rsid w:val="00446119"/>
    <w:rsid w:val="00450C09"/>
    <w:rsid w:val="004634C0"/>
    <w:rsid w:val="0047050F"/>
    <w:rsid w:val="0047374F"/>
    <w:rsid w:val="00484A1D"/>
    <w:rsid w:val="00494761"/>
    <w:rsid w:val="004A32FE"/>
    <w:rsid w:val="004B2565"/>
    <w:rsid w:val="004B43E7"/>
    <w:rsid w:val="004C1AC4"/>
    <w:rsid w:val="004C3622"/>
    <w:rsid w:val="004C7433"/>
    <w:rsid w:val="004D4344"/>
    <w:rsid w:val="004D45A7"/>
    <w:rsid w:val="004D582C"/>
    <w:rsid w:val="004D62BF"/>
    <w:rsid w:val="004E0C6B"/>
    <w:rsid w:val="004F0A3F"/>
    <w:rsid w:val="004F1F34"/>
    <w:rsid w:val="004F60EF"/>
    <w:rsid w:val="00500695"/>
    <w:rsid w:val="0050089C"/>
    <w:rsid w:val="005017AE"/>
    <w:rsid w:val="00505C4D"/>
    <w:rsid w:val="00515DD1"/>
    <w:rsid w:val="00521108"/>
    <w:rsid w:val="00525407"/>
    <w:rsid w:val="00527477"/>
    <w:rsid w:val="00531A7C"/>
    <w:rsid w:val="00531AD0"/>
    <w:rsid w:val="00532526"/>
    <w:rsid w:val="00532760"/>
    <w:rsid w:val="00533DD6"/>
    <w:rsid w:val="00544AB6"/>
    <w:rsid w:val="00545C4D"/>
    <w:rsid w:val="00545F91"/>
    <w:rsid w:val="005510D0"/>
    <w:rsid w:val="00554C5F"/>
    <w:rsid w:val="00555248"/>
    <w:rsid w:val="00557098"/>
    <w:rsid w:val="00557235"/>
    <w:rsid w:val="005602DD"/>
    <w:rsid w:val="00562E88"/>
    <w:rsid w:val="005646CC"/>
    <w:rsid w:val="00565114"/>
    <w:rsid w:val="005661BC"/>
    <w:rsid w:val="005671D4"/>
    <w:rsid w:val="00567692"/>
    <w:rsid w:val="0057082D"/>
    <w:rsid w:val="00576E0E"/>
    <w:rsid w:val="005775A3"/>
    <w:rsid w:val="00581291"/>
    <w:rsid w:val="00582D0B"/>
    <w:rsid w:val="00586056"/>
    <w:rsid w:val="00586D4E"/>
    <w:rsid w:val="00587087"/>
    <w:rsid w:val="0059343B"/>
    <w:rsid w:val="005A71C6"/>
    <w:rsid w:val="005B0120"/>
    <w:rsid w:val="005B55B5"/>
    <w:rsid w:val="005B75FB"/>
    <w:rsid w:val="005C0317"/>
    <w:rsid w:val="005D4240"/>
    <w:rsid w:val="005D7C90"/>
    <w:rsid w:val="005E0303"/>
    <w:rsid w:val="005E34F7"/>
    <w:rsid w:val="005E4791"/>
    <w:rsid w:val="005F3173"/>
    <w:rsid w:val="005F4689"/>
    <w:rsid w:val="005F489A"/>
    <w:rsid w:val="005F51B3"/>
    <w:rsid w:val="006040F8"/>
    <w:rsid w:val="006048AC"/>
    <w:rsid w:val="00606FC1"/>
    <w:rsid w:val="00607313"/>
    <w:rsid w:val="00610E88"/>
    <w:rsid w:val="00615085"/>
    <w:rsid w:val="00615CD8"/>
    <w:rsid w:val="006200FE"/>
    <w:rsid w:val="006316C3"/>
    <w:rsid w:val="006365A8"/>
    <w:rsid w:val="00636844"/>
    <w:rsid w:val="00646E7C"/>
    <w:rsid w:val="00650F8F"/>
    <w:rsid w:val="00651A35"/>
    <w:rsid w:val="006521AE"/>
    <w:rsid w:val="00652D7B"/>
    <w:rsid w:val="00662556"/>
    <w:rsid w:val="00663655"/>
    <w:rsid w:val="00663664"/>
    <w:rsid w:val="0067501E"/>
    <w:rsid w:val="00680B29"/>
    <w:rsid w:val="006879C4"/>
    <w:rsid w:val="00690297"/>
    <w:rsid w:val="00696CB7"/>
    <w:rsid w:val="006A3EAD"/>
    <w:rsid w:val="006A724C"/>
    <w:rsid w:val="006B38D6"/>
    <w:rsid w:val="006B5E45"/>
    <w:rsid w:val="006B5EAB"/>
    <w:rsid w:val="006C29CD"/>
    <w:rsid w:val="006C6B13"/>
    <w:rsid w:val="006C6C58"/>
    <w:rsid w:val="006E2C71"/>
    <w:rsid w:val="006F1962"/>
    <w:rsid w:val="006F5972"/>
    <w:rsid w:val="006F7F89"/>
    <w:rsid w:val="00703F4A"/>
    <w:rsid w:val="00704E28"/>
    <w:rsid w:val="00706C6A"/>
    <w:rsid w:val="00711A33"/>
    <w:rsid w:val="0071298A"/>
    <w:rsid w:val="00713913"/>
    <w:rsid w:val="00715DA2"/>
    <w:rsid w:val="00716EA3"/>
    <w:rsid w:val="00720D69"/>
    <w:rsid w:val="00720FC8"/>
    <w:rsid w:val="007404FD"/>
    <w:rsid w:val="00740B5C"/>
    <w:rsid w:val="00740CC6"/>
    <w:rsid w:val="00743CC3"/>
    <w:rsid w:val="007448AB"/>
    <w:rsid w:val="00747C6C"/>
    <w:rsid w:val="00752ED8"/>
    <w:rsid w:val="00755B25"/>
    <w:rsid w:val="00764E72"/>
    <w:rsid w:val="00773231"/>
    <w:rsid w:val="0078266F"/>
    <w:rsid w:val="00782D42"/>
    <w:rsid w:val="00785AED"/>
    <w:rsid w:val="0079314A"/>
    <w:rsid w:val="007946F6"/>
    <w:rsid w:val="00795B16"/>
    <w:rsid w:val="00797DF3"/>
    <w:rsid w:val="00797F32"/>
    <w:rsid w:val="007B4752"/>
    <w:rsid w:val="007B4E20"/>
    <w:rsid w:val="007C1FE6"/>
    <w:rsid w:val="007C2819"/>
    <w:rsid w:val="007C4FF9"/>
    <w:rsid w:val="007D0E87"/>
    <w:rsid w:val="007D666A"/>
    <w:rsid w:val="007D751A"/>
    <w:rsid w:val="007E20C5"/>
    <w:rsid w:val="007E22BF"/>
    <w:rsid w:val="007E42F9"/>
    <w:rsid w:val="007F5E9A"/>
    <w:rsid w:val="008004D5"/>
    <w:rsid w:val="008019B7"/>
    <w:rsid w:val="00801ED2"/>
    <w:rsid w:val="00802C05"/>
    <w:rsid w:val="00803E2E"/>
    <w:rsid w:val="0080774F"/>
    <w:rsid w:val="00810CEC"/>
    <w:rsid w:val="00810F0A"/>
    <w:rsid w:val="00815963"/>
    <w:rsid w:val="00820024"/>
    <w:rsid w:val="00831873"/>
    <w:rsid w:val="00837DF8"/>
    <w:rsid w:val="00841240"/>
    <w:rsid w:val="00855F8B"/>
    <w:rsid w:val="00861D3D"/>
    <w:rsid w:val="008637F4"/>
    <w:rsid w:val="008638D7"/>
    <w:rsid w:val="00872661"/>
    <w:rsid w:val="00873DA9"/>
    <w:rsid w:val="0088283E"/>
    <w:rsid w:val="00885B33"/>
    <w:rsid w:val="00886D69"/>
    <w:rsid w:val="00887C38"/>
    <w:rsid w:val="008902CB"/>
    <w:rsid w:val="00890FE2"/>
    <w:rsid w:val="0089250A"/>
    <w:rsid w:val="0089314F"/>
    <w:rsid w:val="008A62B6"/>
    <w:rsid w:val="008C52A8"/>
    <w:rsid w:val="008C61F2"/>
    <w:rsid w:val="008D13E9"/>
    <w:rsid w:val="008D2145"/>
    <w:rsid w:val="008D5774"/>
    <w:rsid w:val="008E5919"/>
    <w:rsid w:val="008E7D0E"/>
    <w:rsid w:val="008F1515"/>
    <w:rsid w:val="009040DD"/>
    <w:rsid w:val="009179F0"/>
    <w:rsid w:val="00920D29"/>
    <w:rsid w:val="00921B98"/>
    <w:rsid w:val="00921E32"/>
    <w:rsid w:val="00923AF5"/>
    <w:rsid w:val="009247FD"/>
    <w:rsid w:val="00925540"/>
    <w:rsid w:val="00926B59"/>
    <w:rsid w:val="00933B8B"/>
    <w:rsid w:val="00934FDA"/>
    <w:rsid w:val="00935C73"/>
    <w:rsid w:val="009370F2"/>
    <w:rsid w:val="00940BEE"/>
    <w:rsid w:val="0094261A"/>
    <w:rsid w:val="00944F9E"/>
    <w:rsid w:val="009469D5"/>
    <w:rsid w:val="00947B9A"/>
    <w:rsid w:val="00950D32"/>
    <w:rsid w:val="009515F6"/>
    <w:rsid w:val="009522F3"/>
    <w:rsid w:val="00953012"/>
    <w:rsid w:val="00953463"/>
    <w:rsid w:val="00955B18"/>
    <w:rsid w:val="0095616D"/>
    <w:rsid w:val="00962930"/>
    <w:rsid w:val="009630B3"/>
    <w:rsid w:val="00980B41"/>
    <w:rsid w:val="00985352"/>
    <w:rsid w:val="0098730E"/>
    <w:rsid w:val="00991445"/>
    <w:rsid w:val="0099297F"/>
    <w:rsid w:val="00993AF4"/>
    <w:rsid w:val="00995AE8"/>
    <w:rsid w:val="00997F4B"/>
    <w:rsid w:val="009A3F82"/>
    <w:rsid w:val="009A4EA1"/>
    <w:rsid w:val="009A6DEC"/>
    <w:rsid w:val="009B150A"/>
    <w:rsid w:val="009D5F95"/>
    <w:rsid w:val="009D7612"/>
    <w:rsid w:val="009E0846"/>
    <w:rsid w:val="009E403D"/>
    <w:rsid w:val="009E549D"/>
    <w:rsid w:val="009E5F7A"/>
    <w:rsid w:val="009E6978"/>
    <w:rsid w:val="009F4B63"/>
    <w:rsid w:val="00A00846"/>
    <w:rsid w:val="00A00F2D"/>
    <w:rsid w:val="00A05749"/>
    <w:rsid w:val="00A05E9E"/>
    <w:rsid w:val="00A079FC"/>
    <w:rsid w:val="00A10C6F"/>
    <w:rsid w:val="00A12165"/>
    <w:rsid w:val="00A12A96"/>
    <w:rsid w:val="00A130C5"/>
    <w:rsid w:val="00A14B2F"/>
    <w:rsid w:val="00A2163E"/>
    <w:rsid w:val="00A22481"/>
    <w:rsid w:val="00A22FF8"/>
    <w:rsid w:val="00A231F8"/>
    <w:rsid w:val="00A3380D"/>
    <w:rsid w:val="00A36335"/>
    <w:rsid w:val="00A36D30"/>
    <w:rsid w:val="00A42558"/>
    <w:rsid w:val="00A43705"/>
    <w:rsid w:val="00A473F8"/>
    <w:rsid w:val="00A47436"/>
    <w:rsid w:val="00A47FF9"/>
    <w:rsid w:val="00A52702"/>
    <w:rsid w:val="00A55571"/>
    <w:rsid w:val="00A57D57"/>
    <w:rsid w:val="00A74311"/>
    <w:rsid w:val="00A771F1"/>
    <w:rsid w:val="00A8432C"/>
    <w:rsid w:val="00A850DC"/>
    <w:rsid w:val="00A87EB7"/>
    <w:rsid w:val="00A927EA"/>
    <w:rsid w:val="00A95554"/>
    <w:rsid w:val="00A95DD0"/>
    <w:rsid w:val="00AB1BBA"/>
    <w:rsid w:val="00AB4990"/>
    <w:rsid w:val="00AB7D44"/>
    <w:rsid w:val="00AC2060"/>
    <w:rsid w:val="00AC72FF"/>
    <w:rsid w:val="00AD20A6"/>
    <w:rsid w:val="00AD2654"/>
    <w:rsid w:val="00AD2980"/>
    <w:rsid w:val="00AD419C"/>
    <w:rsid w:val="00AD519C"/>
    <w:rsid w:val="00AE2430"/>
    <w:rsid w:val="00AE2C16"/>
    <w:rsid w:val="00AE360E"/>
    <w:rsid w:val="00AE566B"/>
    <w:rsid w:val="00AF0B75"/>
    <w:rsid w:val="00B04675"/>
    <w:rsid w:val="00B05DA7"/>
    <w:rsid w:val="00B07906"/>
    <w:rsid w:val="00B2210C"/>
    <w:rsid w:val="00B25008"/>
    <w:rsid w:val="00B27DF4"/>
    <w:rsid w:val="00B33F8B"/>
    <w:rsid w:val="00B477B0"/>
    <w:rsid w:val="00B51831"/>
    <w:rsid w:val="00B53AA7"/>
    <w:rsid w:val="00B555A6"/>
    <w:rsid w:val="00B55C40"/>
    <w:rsid w:val="00B5661C"/>
    <w:rsid w:val="00B66583"/>
    <w:rsid w:val="00B6671A"/>
    <w:rsid w:val="00B73E12"/>
    <w:rsid w:val="00B7412E"/>
    <w:rsid w:val="00B80095"/>
    <w:rsid w:val="00B805F3"/>
    <w:rsid w:val="00B84AA8"/>
    <w:rsid w:val="00B87480"/>
    <w:rsid w:val="00B90FDD"/>
    <w:rsid w:val="00B93387"/>
    <w:rsid w:val="00B96C0E"/>
    <w:rsid w:val="00B96DFC"/>
    <w:rsid w:val="00BA1B3B"/>
    <w:rsid w:val="00BA4549"/>
    <w:rsid w:val="00BB3394"/>
    <w:rsid w:val="00BC2573"/>
    <w:rsid w:val="00BC35AD"/>
    <w:rsid w:val="00BC4011"/>
    <w:rsid w:val="00BD7B4B"/>
    <w:rsid w:val="00BE4BA3"/>
    <w:rsid w:val="00BE664A"/>
    <w:rsid w:val="00BE69FC"/>
    <w:rsid w:val="00BF7669"/>
    <w:rsid w:val="00BF789B"/>
    <w:rsid w:val="00C021DC"/>
    <w:rsid w:val="00C12468"/>
    <w:rsid w:val="00C12EAD"/>
    <w:rsid w:val="00C15232"/>
    <w:rsid w:val="00C16A17"/>
    <w:rsid w:val="00C17721"/>
    <w:rsid w:val="00C2178E"/>
    <w:rsid w:val="00C31533"/>
    <w:rsid w:val="00C32AE0"/>
    <w:rsid w:val="00C40314"/>
    <w:rsid w:val="00C4217B"/>
    <w:rsid w:val="00C57364"/>
    <w:rsid w:val="00C676AE"/>
    <w:rsid w:val="00C750F5"/>
    <w:rsid w:val="00C810A1"/>
    <w:rsid w:val="00C833A4"/>
    <w:rsid w:val="00C92483"/>
    <w:rsid w:val="00C944DB"/>
    <w:rsid w:val="00CA0974"/>
    <w:rsid w:val="00CA09BB"/>
    <w:rsid w:val="00CA4855"/>
    <w:rsid w:val="00CB1505"/>
    <w:rsid w:val="00CB2D55"/>
    <w:rsid w:val="00CB5EC5"/>
    <w:rsid w:val="00CC01F8"/>
    <w:rsid w:val="00CC4802"/>
    <w:rsid w:val="00CD045D"/>
    <w:rsid w:val="00CD4D98"/>
    <w:rsid w:val="00CD6018"/>
    <w:rsid w:val="00CE5F56"/>
    <w:rsid w:val="00CF0D05"/>
    <w:rsid w:val="00CF107E"/>
    <w:rsid w:val="00D01A47"/>
    <w:rsid w:val="00D0380E"/>
    <w:rsid w:val="00D05311"/>
    <w:rsid w:val="00D20C1F"/>
    <w:rsid w:val="00D24199"/>
    <w:rsid w:val="00D257ED"/>
    <w:rsid w:val="00D2797A"/>
    <w:rsid w:val="00D34318"/>
    <w:rsid w:val="00D36A9B"/>
    <w:rsid w:val="00D518B7"/>
    <w:rsid w:val="00D547DB"/>
    <w:rsid w:val="00D5648B"/>
    <w:rsid w:val="00D63099"/>
    <w:rsid w:val="00D63686"/>
    <w:rsid w:val="00D64C1D"/>
    <w:rsid w:val="00D66482"/>
    <w:rsid w:val="00D70628"/>
    <w:rsid w:val="00D70651"/>
    <w:rsid w:val="00D73619"/>
    <w:rsid w:val="00D73723"/>
    <w:rsid w:val="00D75FE0"/>
    <w:rsid w:val="00D77E8A"/>
    <w:rsid w:val="00D810E3"/>
    <w:rsid w:val="00D83977"/>
    <w:rsid w:val="00D841BF"/>
    <w:rsid w:val="00D847B0"/>
    <w:rsid w:val="00D84E6D"/>
    <w:rsid w:val="00D86603"/>
    <w:rsid w:val="00D90E34"/>
    <w:rsid w:val="00D9672E"/>
    <w:rsid w:val="00D9676E"/>
    <w:rsid w:val="00DA0633"/>
    <w:rsid w:val="00DA2ADC"/>
    <w:rsid w:val="00DA406E"/>
    <w:rsid w:val="00DB38D2"/>
    <w:rsid w:val="00DB39E1"/>
    <w:rsid w:val="00DB670B"/>
    <w:rsid w:val="00DC630D"/>
    <w:rsid w:val="00DC7A7D"/>
    <w:rsid w:val="00DD4C3D"/>
    <w:rsid w:val="00DE109E"/>
    <w:rsid w:val="00DE4FC6"/>
    <w:rsid w:val="00DE71E9"/>
    <w:rsid w:val="00DF031A"/>
    <w:rsid w:val="00DF340D"/>
    <w:rsid w:val="00DF481D"/>
    <w:rsid w:val="00DF57D3"/>
    <w:rsid w:val="00DF69F2"/>
    <w:rsid w:val="00E07F21"/>
    <w:rsid w:val="00E11B82"/>
    <w:rsid w:val="00E23579"/>
    <w:rsid w:val="00E24BB7"/>
    <w:rsid w:val="00E27B0D"/>
    <w:rsid w:val="00E3054D"/>
    <w:rsid w:val="00E3245C"/>
    <w:rsid w:val="00E337DC"/>
    <w:rsid w:val="00E35746"/>
    <w:rsid w:val="00E45033"/>
    <w:rsid w:val="00E55BED"/>
    <w:rsid w:val="00E55DA7"/>
    <w:rsid w:val="00E704E8"/>
    <w:rsid w:val="00E71334"/>
    <w:rsid w:val="00E71739"/>
    <w:rsid w:val="00E827F4"/>
    <w:rsid w:val="00E82FA7"/>
    <w:rsid w:val="00E846B1"/>
    <w:rsid w:val="00E95099"/>
    <w:rsid w:val="00EA08DF"/>
    <w:rsid w:val="00EA24D3"/>
    <w:rsid w:val="00EA728C"/>
    <w:rsid w:val="00EB2940"/>
    <w:rsid w:val="00EB35AC"/>
    <w:rsid w:val="00EC4077"/>
    <w:rsid w:val="00ED10C9"/>
    <w:rsid w:val="00ED12AC"/>
    <w:rsid w:val="00ED46BE"/>
    <w:rsid w:val="00ED5453"/>
    <w:rsid w:val="00ED592B"/>
    <w:rsid w:val="00ED6059"/>
    <w:rsid w:val="00EE73FB"/>
    <w:rsid w:val="00EF0110"/>
    <w:rsid w:val="00EF3777"/>
    <w:rsid w:val="00EF5799"/>
    <w:rsid w:val="00F002C7"/>
    <w:rsid w:val="00F0212A"/>
    <w:rsid w:val="00F04405"/>
    <w:rsid w:val="00F0692D"/>
    <w:rsid w:val="00F11A64"/>
    <w:rsid w:val="00F123AC"/>
    <w:rsid w:val="00F14C87"/>
    <w:rsid w:val="00F14E43"/>
    <w:rsid w:val="00F22A49"/>
    <w:rsid w:val="00F22D23"/>
    <w:rsid w:val="00F27880"/>
    <w:rsid w:val="00F34989"/>
    <w:rsid w:val="00F35008"/>
    <w:rsid w:val="00F3769A"/>
    <w:rsid w:val="00F469F8"/>
    <w:rsid w:val="00F55C12"/>
    <w:rsid w:val="00F636E9"/>
    <w:rsid w:val="00F66F83"/>
    <w:rsid w:val="00F671A0"/>
    <w:rsid w:val="00F72D82"/>
    <w:rsid w:val="00F733CF"/>
    <w:rsid w:val="00F73838"/>
    <w:rsid w:val="00F81707"/>
    <w:rsid w:val="00F83029"/>
    <w:rsid w:val="00F83764"/>
    <w:rsid w:val="00F87636"/>
    <w:rsid w:val="00F91AE8"/>
    <w:rsid w:val="00F92C31"/>
    <w:rsid w:val="00F94B8D"/>
    <w:rsid w:val="00F94D4B"/>
    <w:rsid w:val="00FA14B8"/>
    <w:rsid w:val="00FA46AD"/>
    <w:rsid w:val="00FB09DC"/>
    <w:rsid w:val="00FC01FC"/>
    <w:rsid w:val="00FC3789"/>
    <w:rsid w:val="00FC456F"/>
    <w:rsid w:val="00FC6AE3"/>
    <w:rsid w:val="00FD6246"/>
    <w:rsid w:val="00FE02CC"/>
    <w:rsid w:val="00FE1AFC"/>
    <w:rsid w:val="00FE641D"/>
    <w:rsid w:val="00FE66F9"/>
    <w:rsid w:val="00FF56F5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E4571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locked="1" w:semiHidden="0" w:unhideWhenUsed="0" w:qFormat="1"/>
    <w:lsdException w:name="Default Paragraph Font" w:locked="1"/>
    <w:lsdException w:name="Body Text" w:locked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Balloon Text" w:semiHidden="0" w:unhideWhenUsed="0"/>
    <w:lsdException w:name="Table Grid" w:locked="1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B75"/>
    <w:pPr>
      <w:ind w:left="-425" w:right="-2234" w:firstLine="1168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next w:val="a"/>
    <w:link w:val="11"/>
    <w:qFormat/>
    <w:rsid w:val="00711A33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610E88"/>
    <w:pPr>
      <w:keepNext/>
      <w:widowControl w:val="0"/>
      <w:autoSpaceDE w:val="0"/>
      <w:autoSpaceDN w:val="0"/>
      <w:adjustRightInd w:val="0"/>
      <w:spacing w:before="240" w:after="60"/>
      <w:ind w:left="0" w:right="0" w:firstLine="0"/>
      <w:outlineLvl w:val="1"/>
    </w:pPr>
    <w:rPr>
      <w:rFonts w:ascii="Cambria" w:eastAsia="Calibri" w:hAnsi="Cambria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2325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Абзац списка1"/>
    <w:basedOn w:val="a"/>
    <w:link w:val="ListParagraphChar"/>
    <w:rsid w:val="0047050F"/>
    <w:pPr>
      <w:ind w:left="720"/>
    </w:pPr>
  </w:style>
  <w:style w:type="character" w:customStyle="1" w:styleId="20">
    <w:name w:val="Заголовок 2 Знак"/>
    <w:link w:val="2"/>
    <w:semiHidden/>
    <w:locked/>
    <w:rsid w:val="00610E88"/>
    <w:rPr>
      <w:rFonts w:ascii="Cambria" w:hAnsi="Cambria" w:cs="Times New Roman"/>
      <w:b/>
      <w:bCs/>
      <w:i/>
      <w:iCs/>
      <w:sz w:val="28"/>
      <w:szCs w:val="28"/>
      <w:lang w:val="x-none" w:eastAsia="ru-RU"/>
    </w:rPr>
  </w:style>
  <w:style w:type="character" w:styleId="a4">
    <w:name w:val="Hyperlink"/>
    <w:rsid w:val="00BF789B"/>
    <w:rPr>
      <w:rFonts w:cs="Times New Roman"/>
      <w:color w:val="0000FF"/>
      <w:u w:val="single"/>
    </w:rPr>
  </w:style>
  <w:style w:type="paragraph" w:customStyle="1" w:styleId="1">
    <w:name w:val="Стиль1"/>
    <w:basedOn w:val="12"/>
    <w:link w:val="13"/>
    <w:rsid w:val="005D4240"/>
    <w:pPr>
      <w:numPr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paragraph" w:customStyle="1" w:styleId="21">
    <w:name w:val="Стиль2"/>
    <w:basedOn w:val="a"/>
    <w:link w:val="22"/>
    <w:rsid w:val="005D4240"/>
    <w:p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ListParagraphChar">
    <w:name w:val="List Paragraph Char"/>
    <w:link w:val="12"/>
    <w:locked/>
    <w:rsid w:val="005D4240"/>
    <w:rPr>
      <w:rFonts w:cs="Times New Roman"/>
    </w:rPr>
  </w:style>
  <w:style w:type="character" w:customStyle="1" w:styleId="13">
    <w:name w:val="Стиль1 Знак"/>
    <w:link w:val="1"/>
    <w:locked/>
    <w:rsid w:val="005D4240"/>
    <w:rPr>
      <w:rFonts w:ascii="Times New Roman" w:eastAsia="Times New Roman" w:hAnsi="Times New Roman"/>
      <w:b/>
      <w:sz w:val="24"/>
      <w:szCs w:val="24"/>
      <w:lang w:eastAsia="en-US"/>
    </w:rPr>
  </w:style>
  <w:style w:type="paragraph" w:customStyle="1" w:styleId="3">
    <w:name w:val="Стиль3"/>
    <w:basedOn w:val="12"/>
    <w:link w:val="30"/>
    <w:rsid w:val="005D4240"/>
    <w:pPr>
      <w:numPr>
        <w:ilvl w:val="1"/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22">
    <w:name w:val="Стиль2 Знак"/>
    <w:link w:val="21"/>
    <w:locked/>
    <w:rsid w:val="005D4240"/>
    <w:rPr>
      <w:rFonts w:ascii="Times New Roman" w:hAnsi="Times New Roman" w:cs="Times New Roman"/>
      <w:b/>
      <w:sz w:val="24"/>
      <w:szCs w:val="24"/>
    </w:rPr>
  </w:style>
  <w:style w:type="character" w:customStyle="1" w:styleId="11">
    <w:name w:val="Заголовок 1 Знак"/>
    <w:link w:val="10"/>
    <w:locked/>
    <w:rsid w:val="00711A33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30">
    <w:name w:val="Стиль3 Знак"/>
    <w:link w:val="3"/>
    <w:locked/>
    <w:rsid w:val="005D4240"/>
    <w:rPr>
      <w:rFonts w:ascii="Times New Roman" w:eastAsia="Times New Roman" w:hAnsi="Times New Roman"/>
      <w:b/>
      <w:sz w:val="24"/>
      <w:szCs w:val="24"/>
      <w:lang w:eastAsia="en-US"/>
    </w:rPr>
  </w:style>
  <w:style w:type="paragraph" w:customStyle="1" w:styleId="14">
    <w:name w:val="Заголовок оглавления1"/>
    <w:basedOn w:val="10"/>
    <w:next w:val="a"/>
    <w:rsid w:val="00711A33"/>
    <w:pPr>
      <w:spacing w:line="276" w:lineRule="auto"/>
      <w:ind w:left="0" w:right="0" w:firstLine="0"/>
      <w:outlineLvl w:val="9"/>
    </w:pPr>
  </w:style>
  <w:style w:type="paragraph" w:styleId="23">
    <w:name w:val="toc 2"/>
    <w:basedOn w:val="a"/>
    <w:next w:val="a"/>
    <w:autoRedefine/>
    <w:semiHidden/>
    <w:rsid w:val="00711A33"/>
    <w:pPr>
      <w:spacing w:after="100"/>
      <w:ind w:left="220"/>
    </w:pPr>
  </w:style>
  <w:style w:type="paragraph" w:styleId="a5">
    <w:name w:val="Balloon Text"/>
    <w:basedOn w:val="a"/>
    <w:link w:val="a6"/>
    <w:semiHidden/>
    <w:rsid w:val="00711A3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semiHidden/>
    <w:locked/>
    <w:rsid w:val="00711A33"/>
    <w:rPr>
      <w:rFonts w:ascii="Tahoma" w:hAnsi="Tahoma" w:cs="Tahoma"/>
      <w:sz w:val="16"/>
      <w:szCs w:val="16"/>
    </w:rPr>
  </w:style>
  <w:style w:type="paragraph" w:styleId="15">
    <w:name w:val="toc 1"/>
    <w:basedOn w:val="a"/>
    <w:next w:val="a"/>
    <w:autoRedefine/>
    <w:semiHidden/>
    <w:rsid w:val="00711A33"/>
    <w:pPr>
      <w:spacing w:after="100" w:line="276" w:lineRule="auto"/>
      <w:ind w:left="0" w:right="0" w:firstLine="0"/>
    </w:pPr>
    <w:rPr>
      <w:rFonts w:eastAsia="Calibri"/>
    </w:rPr>
  </w:style>
  <w:style w:type="paragraph" w:styleId="31">
    <w:name w:val="toc 3"/>
    <w:basedOn w:val="a"/>
    <w:next w:val="a"/>
    <w:autoRedefine/>
    <w:semiHidden/>
    <w:rsid w:val="00711A33"/>
    <w:pPr>
      <w:spacing w:after="100" w:line="276" w:lineRule="auto"/>
      <w:ind w:left="440" w:right="0" w:firstLine="0"/>
    </w:pPr>
    <w:rPr>
      <w:rFonts w:eastAsia="Calibri"/>
    </w:rPr>
  </w:style>
  <w:style w:type="paragraph" w:styleId="a7">
    <w:name w:val="Body Text"/>
    <w:basedOn w:val="a"/>
    <w:link w:val="a8"/>
    <w:rsid w:val="005646CC"/>
    <w:pPr>
      <w:widowControl w:val="0"/>
      <w:ind w:left="760" w:right="0" w:firstLine="540"/>
    </w:pPr>
    <w:rPr>
      <w:rFonts w:ascii="Arial" w:hAnsi="Arial"/>
      <w:sz w:val="20"/>
      <w:szCs w:val="20"/>
      <w:lang w:val="en-US"/>
    </w:rPr>
  </w:style>
  <w:style w:type="character" w:customStyle="1" w:styleId="a8">
    <w:name w:val="Основной текст Знак"/>
    <w:link w:val="a7"/>
    <w:locked/>
    <w:rsid w:val="005646CC"/>
    <w:rPr>
      <w:rFonts w:ascii="Arial" w:eastAsia="Times New Roman" w:hAnsi="Arial" w:cs="Times New Roman"/>
      <w:sz w:val="20"/>
      <w:szCs w:val="20"/>
      <w:lang w:val="en-US" w:eastAsia="x-none"/>
    </w:rPr>
  </w:style>
  <w:style w:type="character" w:styleId="a9">
    <w:name w:val="footnote reference"/>
    <w:semiHidden/>
    <w:rsid w:val="00586056"/>
    <w:rPr>
      <w:vertAlign w:val="superscript"/>
    </w:rPr>
  </w:style>
  <w:style w:type="paragraph" w:customStyle="1" w:styleId="Default">
    <w:name w:val="Default"/>
    <w:rsid w:val="00586056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a">
    <w:name w:val="Письмо"/>
    <w:basedOn w:val="a"/>
    <w:rsid w:val="007404FD"/>
    <w:pPr>
      <w:autoSpaceDE w:val="0"/>
      <w:autoSpaceDN w:val="0"/>
      <w:spacing w:line="320" w:lineRule="exact"/>
      <w:ind w:left="0" w:right="0" w:firstLine="720"/>
      <w:jc w:val="both"/>
    </w:pPr>
    <w:rPr>
      <w:rFonts w:ascii="Times New Roman" w:eastAsia="Calibri" w:hAnsi="Times New Roman"/>
      <w:sz w:val="28"/>
      <w:szCs w:val="28"/>
      <w:lang w:eastAsia="ru-RU"/>
    </w:rPr>
  </w:style>
  <w:style w:type="paragraph" w:styleId="ab">
    <w:name w:val="footnote text"/>
    <w:basedOn w:val="a"/>
    <w:link w:val="ac"/>
    <w:semiHidden/>
    <w:rsid w:val="00DA406E"/>
    <w:rPr>
      <w:sz w:val="20"/>
      <w:szCs w:val="20"/>
    </w:rPr>
  </w:style>
  <w:style w:type="character" w:customStyle="1" w:styleId="ac">
    <w:name w:val="Текст сноски Знак"/>
    <w:link w:val="ab"/>
    <w:semiHidden/>
    <w:locked/>
    <w:rsid w:val="00DA406E"/>
    <w:rPr>
      <w:rFonts w:cs="Times New Roman"/>
      <w:sz w:val="20"/>
      <w:szCs w:val="20"/>
    </w:rPr>
  </w:style>
  <w:style w:type="paragraph" w:styleId="ad">
    <w:name w:val="header"/>
    <w:basedOn w:val="a"/>
    <w:link w:val="ae"/>
    <w:semiHidden/>
    <w:rsid w:val="00586D4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semiHidden/>
    <w:locked/>
    <w:rsid w:val="00586D4E"/>
    <w:rPr>
      <w:rFonts w:cs="Times New Roman"/>
    </w:rPr>
  </w:style>
  <w:style w:type="paragraph" w:styleId="af">
    <w:name w:val="footer"/>
    <w:basedOn w:val="a"/>
    <w:link w:val="af0"/>
    <w:uiPriority w:val="99"/>
    <w:rsid w:val="00586D4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locked/>
    <w:rsid w:val="00586D4E"/>
    <w:rPr>
      <w:rFonts w:cs="Times New Roman"/>
    </w:rPr>
  </w:style>
  <w:style w:type="paragraph" w:styleId="af1">
    <w:name w:val="Normal (Web)"/>
    <w:basedOn w:val="a"/>
    <w:uiPriority w:val="99"/>
    <w:rsid w:val="00A00F2D"/>
    <w:pPr>
      <w:spacing w:before="100" w:beforeAutospacing="1" w:after="100" w:afterAutospacing="1"/>
      <w:ind w:left="0" w:right="0" w:firstLine="0"/>
    </w:pPr>
    <w:rPr>
      <w:rFonts w:ascii="Times New Roman" w:eastAsia="Calibri" w:hAnsi="Times New Roman"/>
      <w:sz w:val="24"/>
      <w:szCs w:val="24"/>
      <w:lang w:eastAsia="ru-RU"/>
    </w:rPr>
  </w:style>
  <w:style w:type="paragraph" w:styleId="af2">
    <w:name w:val="List Paragraph"/>
    <w:basedOn w:val="a"/>
    <w:link w:val="af3"/>
    <w:uiPriority w:val="34"/>
    <w:qFormat/>
    <w:rsid w:val="000C47CA"/>
    <w:pPr>
      <w:ind w:left="720"/>
      <w:contextualSpacing/>
    </w:pPr>
    <w:rPr>
      <w:rFonts w:eastAsia="Calibri"/>
    </w:rPr>
  </w:style>
  <w:style w:type="character" w:customStyle="1" w:styleId="af3">
    <w:name w:val="Абзац списка Знак"/>
    <w:link w:val="af2"/>
    <w:uiPriority w:val="34"/>
    <w:rsid w:val="000C47CA"/>
    <w:rPr>
      <w:sz w:val="22"/>
      <w:szCs w:val="22"/>
      <w:lang w:eastAsia="en-US"/>
    </w:rPr>
  </w:style>
  <w:style w:type="character" w:styleId="af4">
    <w:name w:val="annotation reference"/>
    <w:basedOn w:val="a0"/>
    <w:semiHidden/>
    <w:unhideWhenUsed/>
    <w:rsid w:val="00CC01F8"/>
    <w:rPr>
      <w:sz w:val="16"/>
      <w:szCs w:val="16"/>
    </w:rPr>
  </w:style>
  <w:style w:type="paragraph" w:styleId="af5">
    <w:name w:val="annotation text"/>
    <w:basedOn w:val="a"/>
    <w:link w:val="af6"/>
    <w:semiHidden/>
    <w:unhideWhenUsed/>
    <w:rsid w:val="00CC01F8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semiHidden/>
    <w:rsid w:val="00CC01F8"/>
    <w:rPr>
      <w:rFonts w:eastAsia="Times New Roman"/>
      <w:lang w:eastAsia="en-US"/>
    </w:rPr>
  </w:style>
  <w:style w:type="paragraph" w:styleId="af7">
    <w:name w:val="annotation subject"/>
    <w:basedOn w:val="af5"/>
    <w:next w:val="af5"/>
    <w:link w:val="af8"/>
    <w:semiHidden/>
    <w:unhideWhenUsed/>
    <w:rsid w:val="00CC01F8"/>
    <w:rPr>
      <w:b/>
      <w:bCs/>
    </w:rPr>
  </w:style>
  <w:style w:type="character" w:customStyle="1" w:styleId="af8">
    <w:name w:val="Тема примечания Знак"/>
    <w:basedOn w:val="af6"/>
    <w:link w:val="af7"/>
    <w:semiHidden/>
    <w:rsid w:val="00CC01F8"/>
    <w:rPr>
      <w:rFonts w:eastAsia="Times New Roman"/>
      <w:b/>
      <w:bCs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locked="1" w:semiHidden="0" w:unhideWhenUsed="0" w:qFormat="1"/>
    <w:lsdException w:name="Default Paragraph Font" w:locked="1"/>
    <w:lsdException w:name="Body Text" w:locked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Balloon Text" w:semiHidden="0" w:unhideWhenUsed="0"/>
    <w:lsdException w:name="Table Grid" w:locked="1" w:uiPriority="5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B75"/>
    <w:pPr>
      <w:ind w:left="-425" w:right="-2234" w:firstLine="1168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next w:val="a"/>
    <w:link w:val="11"/>
    <w:qFormat/>
    <w:rsid w:val="00711A33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610E88"/>
    <w:pPr>
      <w:keepNext/>
      <w:widowControl w:val="0"/>
      <w:autoSpaceDE w:val="0"/>
      <w:autoSpaceDN w:val="0"/>
      <w:adjustRightInd w:val="0"/>
      <w:spacing w:before="240" w:after="60"/>
      <w:ind w:left="0" w:right="0" w:firstLine="0"/>
      <w:outlineLvl w:val="1"/>
    </w:pPr>
    <w:rPr>
      <w:rFonts w:ascii="Cambria" w:eastAsia="Calibri" w:hAnsi="Cambria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2325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Абзац списка1"/>
    <w:basedOn w:val="a"/>
    <w:link w:val="ListParagraphChar"/>
    <w:rsid w:val="0047050F"/>
    <w:pPr>
      <w:ind w:left="720"/>
    </w:pPr>
  </w:style>
  <w:style w:type="character" w:customStyle="1" w:styleId="20">
    <w:name w:val="Заголовок 2 Знак"/>
    <w:link w:val="2"/>
    <w:semiHidden/>
    <w:locked/>
    <w:rsid w:val="00610E88"/>
    <w:rPr>
      <w:rFonts w:ascii="Cambria" w:hAnsi="Cambria" w:cs="Times New Roman"/>
      <w:b/>
      <w:bCs/>
      <w:i/>
      <w:iCs/>
      <w:sz w:val="28"/>
      <w:szCs w:val="28"/>
      <w:lang w:val="x-none" w:eastAsia="ru-RU"/>
    </w:rPr>
  </w:style>
  <w:style w:type="character" w:styleId="a4">
    <w:name w:val="Hyperlink"/>
    <w:rsid w:val="00BF789B"/>
    <w:rPr>
      <w:rFonts w:cs="Times New Roman"/>
      <w:color w:val="0000FF"/>
      <w:u w:val="single"/>
    </w:rPr>
  </w:style>
  <w:style w:type="paragraph" w:customStyle="1" w:styleId="1">
    <w:name w:val="Стиль1"/>
    <w:basedOn w:val="12"/>
    <w:link w:val="13"/>
    <w:rsid w:val="005D4240"/>
    <w:pPr>
      <w:numPr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paragraph" w:customStyle="1" w:styleId="21">
    <w:name w:val="Стиль2"/>
    <w:basedOn w:val="a"/>
    <w:link w:val="22"/>
    <w:rsid w:val="005D4240"/>
    <w:p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ListParagraphChar">
    <w:name w:val="List Paragraph Char"/>
    <w:link w:val="12"/>
    <w:locked/>
    <w:rsid w:val="005D4240"/>
    <w:rPr>
      <w:rFonts w:cs="Times New Roman"/>
    </w:rPr>
  </w:style>
  <w:style w:type="character" w:customStyle="1" w:styleId="13">
    <w:name w:val="Стиль1 Знак"/>
    <w:link w:val="1"/>
    <w:locked/>
    <w:rsid w:val="005D4240"/>
    <w:rPr>
      <w:rFonts w:ascii="Times New Roman" w:eastAsia="Times New Roman" w:hAnsi="Times New Roman"/>
      <w:b/>
      <w:sz w:val="24"/>
      <w:szCs w:val="24"/>
      <w:lang w:eastAsia="en-US"/>
    </w:rPr>
  </w:style>
  <w:style w:type="paragraph" w:customStyle="1" w:styleId="3">
    <w:name w:val="Стиль3"/>
    <w:basedOn w:val="12"/>
    <w:link w:val="30"/>
    <w:rsid w:val="005D4240"/>
    <w:pPr>
      <w:numPr>
        <w:ilvl w:val="1"/>
        <w:numId w:val="1"/>
      </w:numPr>
      <w:tabs>
        <w:tab w:val="left" w:pos="993"/>
      </w:tabs>
      <w:ind w:left="0" w:right="0" w:firstLine="567"/>
      <w:jc w:val="both"/>
    </w:pPr>
    <w:rPr>
      <w:rFonts w:ascii="Times New Roman" w:hAnsi="Times New Roman"/>
      <w:b/>
      <w:sz w:val="24"/>
      <w:szCs w:val="24"/>
    </w:rPr>
  </w:style>
  <w:style w:type="character" w:customStyle="1" w:styleId="22">
    <w:name w:val="Стиль2 Знак"/>
    <w:link w:val="21"/>
    <w:locked/>
    <w:rsid w:val="005D4240"/>
    <w:rPr>
      <w:rFonts w:ascii="Times New Roman" w:hAnsi="Times New Roman" w:cs="Times New Roman"/>
      <w:b/>
      <w:sz w:val="24"/>
      <w:szCs w:val="24"/>
    </w:rPr>
  </w:style>
  <w:style w:type="character" w:customStyle="1" w:styleId="11">
    <w:name w:val="Заголовок 1 Знак"/>
    <w:link w:val="10"/>
    <w:locked/>
    <w:rsid w:val="00711A33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30">
    <w:name w:val="Стиль3 Знак"/>
    <w:link w:val="3"/>
    <w:locked/>
    <w:rsid w:val="005D4240"/>
    <w:rPr>
      <w:rFonts w:ascii="Times New Roman" w:eastAsia="Times New Roman" w:hAnsi="Times New Roman"/>
      <w:b/>
      <w:sz w:val="24"/>
      <w:szCs w:val="24"/>
      <w:lang w:eastAsia="en-US"/>
    </w:rPr>
  </w:style>
  <w:style w:type="paragraph" w:customStyle="1" w:styleId="14">
    <w:name w:val="Заголовок оглавления1"/>
    <w:basedOn w:val="10"/>
    <w:next w:val="a"/>
    <w:rsid w:val="00711A33"/>
    <w:pPr>
      <w:spacing w:line="276" w:lineRule="auto"/>
      <w:ind w:left="0" w:right="0" w:firstLine="0"/>
      <w:outlineLvl w:val="9"/>
    </w:pPr>
  </w:style>
  <w:style w:type="paragraph" w:styleId="23">
    <w:name w:val="toc 2"/>
    <w:basedOn w:val="a"/>
    <w:next w:val="a"/>
    <w:autoRedefine/>
    <w:semiHidden/>
    <w:rsid w:val="00711A33"/>
    <w:pPr>
      <w:spacing w:after="100"/>
      <w:ind w:left="220"/>
    </w:pPr>
  </w:style>
  <w:style w:type="paragraph" w:styleId="a5">
    <w:name w:val="Balloon Text"/>
    <w:basedOn w:val="a"/>
    <w:link w:val="a6"/>
    <w:semiHidden/>
    <w:rsid w:val="00711A3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semiHidden/>
    <w:locked/>
    <w:rsid w:val="00711A33"/>
    <w:rPr>
      <w:rFonts w:ascii="Tahoma" w:hAnsi="Tahoma" w:cs="Tahoma"/>
      <w:sz w:val="16"/>
      <w:szCs w:val="16"/>
    </w:rPr>
  </w:style>
  <w:style w:type="paragraph" w:styleId="15">
    <w:name w:val="toc 1"/>
    <w:basedOn w:val="a"/>
    <w:next w:val="a"/>
    <w:autoRedefine/>
    <w:semiHidden/>
    <w:rsid w:val="00711A33"/>
    <w:pPr>
      <w:spacing w:after="100" w:line="276" w:lineRule="auto"/>
      <w:ind w:left="0" w:right="0" w:firstLine="0"/>
    </w:pPr>
    <w:rPr>
      <w:rFonts w:eastAsia="Calibri"/>
    </w:rPr>
  </w:style>
  <w:style w:type="paragraph" w:styleId="31">
    <w:name w:val="toc 3"/>
    <w:basedOn w:val="a"/>
    <w:next w:val="a"/>
    <w:autoRedefine/>
    <w:semiHidden/>
    <w:rsid w:val="00711A33"/>
    <w:pPr>
      <w:spacing w:after="100" w:line="276" w:lineRule="auto"/>
      <w:ind w:left="440" w:right="0" w:firstLine="0"/>
    </w:pPr>
    <w:rPr>
      <w:rFonts w:eastAsia="Calibri"/>
    </w:rPr>
  </w:style>
  <w:style w:type="paragraph" w:styleId="a7">
    <w:name w:val="Body Text"/>
    <w:basedOn w:val="a"/>
    <w:link w:val="a8"/>
    <w:rsid w:val="005646CC"/>
    <w:pPr>
      <w:widowControl w:val="0"/>
      <w:ind w:left="760" w:right="0" w:firstLine="540"/>
    </w:pPr>
    <w:rPr>
      <w:rFonts w:ascii="Arial" w:hAnsi="Arial"/>
      <w:sz w:val="20"/>
      <w:szCs w:val="20"/>
      <w:lang w:val="en-US"/>
    </w:rPr>
  </w:style>
  <w:style w:type="character" w:customStyle="1" w:styleId="a8">
    <w:name w:val="Основной текст Знак"/>
    <w:link w:val="a7"/>
    <w:locked/>
    <w:rsid w:val="005646CC"/>
    <w:rPr>
      <w:rFonts w:ascii="Arial" w:eastAsia="Times New Roman" w:hAnsi="Arial" w:cs="Times New Roman"/>
      <w:sz w:val="20"/>
      <w:szCs w:val="20"/>
      <w:lang w:val="en-US" w:eastAsia="x-none"/>
    </w:rPr>
  </w:style>
  <w:style w:type="character" w:styleId="a9">
    <w:name w:val="footnote reference"/>
    <w:semiHidden/>
    <w:rsid w:val="00586056"/>
    <w:rPr>
      <w:vertAlign w:val="superscript"/>
    </w:rPr>
  </w:style>
  <w:style w:type="paragraph" w:customStyle="1" w:styleId="Default">
    <w:name w:val="Default"/>
    <w:rsid w:val="00586056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a">
    <w:name w:val="Письмо"/>
    <w:basedOn w:val="a"/>
    <w:rsid w:val="007404FD"/>
    <w:pPr>
      <w:autoSpaceDE w:val="0"/>
      <w:autoSpaceDN w:val="0"/>
      <w:spacing w:line="320" w:lineRule="exact"/>
      <w:ind w:left="0" w:right="0" w:firstLine="720"/>
      <w:jc w:val="both"/>
    </w:pPr>
    <w:rPr>
      <w:rFonts w:ascii="Times New Roman" w:eastAsia="Calibri" w:hAnsi="Times New Roman"/>
      <w:sz w:val="28"/>
      <w:szCs w:val="28"/>
      <w:lang w:eastAsia="ru-RU"/>
    </w:rPr>
  </w:style>
  <w:style w:type="paragraph" w:styleId="ab">
    <w:name w:val="footnote text"/>
    <w:basedOn w:val="a"/>
    <w:link w:val="ac"/>
    <w:semiHidden/>
    <w:rsid w:val="00DA406E"/>
    <w:rPr>
      <w:sz w:val="20"/>
      <w:szCs w:val="20"/>
    </w:rPr>
  </w:style>
  <w:style w:type="character" w:customStyle="1" w:styleId="ac">
    <w:name w:val="Текст сноски Знак"/>
    <w:link w:val="ab"/>
    <w:semiHidden/>
    <w:locked/>
    <w:rsid w:val="00DA406E"/>
    <w:rPr>
      <w:rFonts w:cs="Times New Roman"/>
      <w:sz w:val="20"/>
      <w:szCs w:val="20"/>
    </w:rPr>
  </w:style>
  <w:style w:type="paragraph" w:styleId="ad">
    <w:name w:val="header"/>
    <w:basedOn w:val="a"/>
    <w:link w:val="ae"/>
    <w:semiHidden/>
    <w:rsid w:val="00586D4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semiHidden/>
    <w:locked/>
    <w:rsid w:val="00586D4E"/>
    <w:rPr>
      <w:rFonts w:cs="Times New Roman"/>
    </w:rPr>
  </w:style>
  <w:style w:type="paragraph" w:styleId="af">
    <w:name w:val="footer"/>
    <w:basedOn w:val="a"/>
    <w:link w:val="af0"/>
    <w:uiPriority w:val="99"/>
    <w:rsid w:val="00586D4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locked/>
    <w:rsid w:val="00586D4E"/>
    <w:rPr>
      <w:rFonts w:cs="Times New Roman"/>
    </w:rPr>
  </w:style>
  <w:style w:type="paragraph" w:styleId="af1">
    <w:name w:val="Normal (Web)"/>
    <w:basedOn w:val="a"/>
    <w:uiPriority w:val="99"/>
    <w:rsid w:val="00A00F2D"/>
    <w:pPr>
      <w:spacing w:before="100" w:beforeAutospacing="1" w:after="100" w:afterAutospacing="1"/>
      <w:ind w:left="0" w:right="0" w:firstLine="0"/>
    </w:pPr>
    <w:rPr>
      <w:rFonts w:ascii="Times New Roman" w:eastAsia="Calibri" w:hAnsi="Times New Roman"/>
      <w:sz w:val="24"/>
      <w:szCs w:val="24"/>
      <w:lang w:eastAsia="ru-RU"/>
    </w:rPr>
  </w:style>
  <w:style w:type="paragraph" w:styleId="af2">
    <w:name w:val="List Paragraph"/>
    <w:basedOn w:val="a"/>
    <w:link w:val="af3"/>
    <w:uiPriority w:val="34"/>
    <w:qFormat/>
    <w:rsid w:val="000C47CA"/>
    <w:pPr>
      <w:ind w:left="720"/>
      <w:contextualSpacing/>
    </w:pPr>
    <w:rPr>
      <w:rFonts w:eastAsia="Calibri"/>
    </w:rPr>
  </w:style>
  <w:style w:type="character" w:customStyle="1" w:styleId="af3">
    <w:name w:val="Абзац списка Знак"/>
    <w:link w:val="af2"/>
    <w:uiPriority w:val="34"/>
    <w:rsid w:val="000C47CA"/>
    <w:rPr>
      <w:sz w:val="22"/>
      <w:szCs w:val="22"/>
      <w:lang w:eastAsia="en-US"/>
    </w:rPr>
  </w:style>
  <w:style w:type="character" w:styleId="af4">
    <w:name w:val="annotation reference"/>
    <w:basedOn w:val="a0"/>
    <w:semiHidden/>
    <w:unhideWhenUsed/>
    <w:rsid w:val="00CC01F8"/>
    <w:rPr>
      <w:sz w:val="16"/>
      <w:szCs w:val="16"/>
    </w:rPr>
  </w:style>
  <w:style w:type="paragraph" w:styleId="af5">
    <w:name w:val="annotation text"/>
    <w:basedOn w:val="a"/>
    <w:link w:val="af6"/>
    <w:semiHidden/>
    <w:unhideWhenUsed/>
    <w:rsid w:val="00CC01F8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semiHidden/>
    <w:rsid w:val="00CC01F8"/>
    <w:rPr>
      <w:rFonts w:eastAsia="Times New Roman"/>
      <w:lang w:eastAsia="en-US"/>
    </w:rPr>
  </w:style>
  <w:style w:type="paragraph" w:styleId="af7">
    <w:name w:val="annotation subject"/>
    <w:basedOn w:val="af5"/>
    <w:next w:val="af5"/>
    <w:link w:val="af8"/>
    <w:semiHidden/>
    <w:unhideWhenUsed/>
    <w:rsid w:val="00CC01F8"/>
    <w:rPr>
      <w:b/>
      <w:bCs/>
    </w:rPr>
  </w:style>
  <w:style w:type="character" w:customStyle="1" w:styleId="af8">
    <w:name w:val="Тема примечания Знак"/>
    <w:basedOn w:val="af6"/>
    <w:link w:val="af7"/>
    <w:semiHidden/>
    <w:rsid w:val="00CC01F8"/>
    <w:rPr>
      <w:rFonts w:eastAsia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6CE92-694A-4A4C-9E44-B83F9C8E5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2523</Words>
  <Characters>14386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и науки Российской Федерации</vt:lpstr>
      <vt:lpstr>Министерство образования и науки Российской Федерации</vt:lpstr>
    </vt:vector>
  </TitlesOfParts>
  <Company>Дом</Company>
  <LinksUpToDate>false</LinksUpToDate>
  <CharactersWithSpaces>16876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zubkova</dc:creator>
  <cp:lastModifiedBy>Alipova</cp:lastModifiedBy>
  <cp:revision>4</cp:revision>
  <cp:lastPrinted>2020-11-26T10:55:00Z</cp:lastPrinted>
  <dcterms:created xsi:type="dcterms:W3CDTF">2020-11-26T08:58:00Z</dcterms:created>
  <dcterms:modified xsi:type="dcterms:W3CDTF">2020-12-02T04:26:00Z</dcterms:modified>
</cp:coreProperties>
</file>