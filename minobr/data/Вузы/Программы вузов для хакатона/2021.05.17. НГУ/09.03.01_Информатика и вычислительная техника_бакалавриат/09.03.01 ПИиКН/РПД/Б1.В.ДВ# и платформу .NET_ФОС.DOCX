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E7F" w:rsidRDefault="00156E7F" w:rsidP="003B5A8D">
      <w:pPr>
        <w:widowControl w:val="0"/>
        <w:autoSpaceDE w:val="0"/>
        <w:autoSpaceDN w:val="0"/>
        <w:adjustRightInd w:val="0"/>
        <w:ind w:left="0" w:right="0"/>
        <w:rPr>
          <w:rFonts w:ascii="Times New Roman" w:hAnsi="Times New Roman"/>
          <w:color w:val="000000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156E7F" w:rsidRPr="00156E7F" w:rsidRDefault="00156E7F" w:rsidP="00156E7F">
      <w:pPr>
        <w:widowControl w:val="0"/>
        <w:autoSpaceDE w:val="0"/>
        <w:autoSpaceDN w:val="0"/>
        <w:adjustRightInd w:val="0"/>
        <w:ind w:left="0" w:right="0" w:firstLine="35"/>
        <w:jc w:val="center"/>
        <w:rPr>
          <w:rFonts w:ascii="Times New Roman" w:hAnsi="Times New Roman"/>
          <w:color w:val="000000"/>
          <w:sz w:val="24"/>
          <w:szCs w:val="24"/>
        </w:rPr>
      </w:pPr>
      <w:r w:rsidRPr="005E4791">
        <w:rPr>
          <w:rFonts w:ascii="Times New Roman" w:hAnsi="Times New Roman"/>
          <w:color w:val="000000"/>
          <w:sz w:val="24"/>
          <w:szCs w:val="24"/>
        </w:rPr>
        <w:t xml:space="preserve">Федеральное государственное автономное образовательное учреждение </w:t>
      </w:r>
      <w:r w:rsidRPr="005E4791">
        <w:rPr>
          <w:rFonts w:ascii="Times New Roman" w:hAnsi="Times New Roman"/>
          <w:color w:val="000000"/>
          <w:sz w:val="24"/>
          <w:szCs w:val="24"/>
        </w:rPr>
        <w:br/>
        <w:t>высшего образования «</w:t>
      </w:r>
      <w:proofErr w:type="gramStart"/>
      <w:r w:rsidRPr="005E4791">
        <w:rPr>
          <w:rFonts w:ascii="Times New Roman" w:hAnsi="Times New Roman"/>
          <w:color w:val="000000"/>
          <w:sz w:val="24"/>
          <w:szCs w:val="24"/>
        </w:rPr>
        <w:t>Новосибирский</w:t>
      </w:r>
      <w:proofErr w:type="gramEnd"/>
      <w:r w:rsidRPr="005E4791">
        <w:rPr>
          <w:rFonts w:ascii="Times New Roman" w:hAnsi="Times New Roman"/>
          <w:color w:val="000000"/>
          <w:sz w:val="24"/>
          <w:szCs w:val="24"/>
        </w:rPr>
        <w:t xml:space="preserve"> национальный исследовательский</w:t>
      </w:r>
    </w:p>
    <w:p w:rsidR="00156E7F" w:rsidRPr="005E4791" w:rsidRDefault="00156E7F" w:rsidP="00156E7F">
      <w:pPr>
        <w:widowControl w:val="0"/>
        <w:autoSpaceDE w:val="0"/>
        <w:autoSpaceDN w:val="0"/>
        <w:adjustRightInd w:val="0"/>
        <w:ind w:left="0" w:right="0" w:firstLine="35"/>
        <w:jc w:val="center"/>
        <w:rPr>
          <w:rFonts w:ascii="Times New Roman" w:hAnsi="Times New Roman"/>
          <w:color w:val="000000"/>
          <w:sz w:val="24"/>
          <w:szCs w:val="24"/>
        </w:rPr>
      </w:pPr>
      <w:r w:rsidRPr="005E4791">
        <w:rPr>
          <w:rFonts w:ascii="Times New Roman" w:hAnsi="Times New Roman"/>
          <w:color w:val="000000"/>
          <w:sz w:val="24"/>
          <w:szCs w:val="24"/>
        </w:rPr>
        <w:t>государственный университет» (Новосибирский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791">
        <w:rPr>
          <w:rFonts w:ascii="Times New Roman" w:hAnsi="Times New Roman"/>
          <w:color w:val="000000"/>
          <w:sz w:val="24"/>
          <w:szCs w:val="24"/>
        </w:rPr>
        <w:t>государственный университет</w:t>
      </w:r>
      <w:r>
        <w:rPr>
          <w:rFonts w:ascii="Times New Roman" w:hAnsi="Times New Roman"/>
          <w:color w:val="000000"/>
          <w:sz w:val="24"/>
          <w:szCs w:val="24"/>
        </w:rPr>
        <w:t>,</w:t>
      </w:r>
      <w:r w:rsidRPr="005E4791">
        <w:rPr>
          <w:rFonts w:ascii="Times New Roman" w:hAnsi="Times New Roman"/>
          <w:color w:val="000000"/>
          <w:sz w:val="24"/>
          <w:szCs w:val="24"/>
        </w:rPr>
        <w:t xml:space="preserve"> НГУ)</w:t>
      </w:r>
    </w:p>
    <w:p w:rsidR="002E6A7F" w:rsidRDefault="002E6A7F" w:rsidP="00156E7F">
      <w:pPr>
        <w:ind w:left="0" w:right="0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2E6A7F" w:rsidRDefault="002E6A7F" w:rsidP="00680B29">
      <w:pPr>
        <w:ind w:left="0" w:right="-1" w:firstLine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Ф</w:t>
      </w:r>
      <w:r w:rsidRPr="00C676AE">
        <w:rPr>
          <w:rFonts w:ascii="Times New Roman" w:hAnsi="Times New Roman"/>
          <w:b/>
          <w:bCs/>
          <w:sz w:val="24"/>
          <w:szCs w:val="24"/>
        </w:rPr>
        <w:t>акультет</w:t>
      </w:r>
      <w:r>
        <w:rPr>
          <w:rFonts w:ascii="Times New Roman" w:hAnsi="Times New Roman"/>
          <w:b/>
          <w:bCs/>
          <w:sz w:val="24"/>
          <w:szCs w:val="24"/>
        </w:rPr>
        <w:t xml:space="preserve"> информационных технологий</w:t>
      </w:r>
    </w:p>
    <w:p w:rsidR="002E6A7F" w:rsidRDefault="002E6A7F" w:rsidP="00680B29">
      <w:pPr>
        <w:ind w:left="0" w:right="-1" w:firstLine="0"/>
        <w:jc w:val="center"/>
        <w:rPr>
          <w:rFonts w:ascii="Times New Roman" w:hAnsi="Times New Roman"/>
          <w:sz w:val="24"/>
          <w:szCs w:val="24"/>
        </w:rPr>
      </w:pPr>
    </w:p>
    <w:p w:rsidR="002E6A7F" w:rsidRDefault="00572CCB" w:rsidP="00572CCB">
      <w:pPr>
        <w:ind w:left="0" w:right="-1" w:firstLine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СОГЛАСОВАНО</w:t>
      </w:r>
    </w:p>
    <w:p w:rsidR="002E6A7F" w:rsidRPr="00C676AE" w:rsidRDefault="002E6A7F" w:rsidP="00680B29">
      <w:pPr>
        <w:spacing w:before="120"/>
        <w:ind w:left="0" w:right="-1" w:firstLine="0"/>
        <w:jc w:val="right"/>
        <w:rPr>
          <w:rFonts w:ascii="Times New Roman" w:hAnsi="Times New Roman"/>
          <w:sz w:val="24"/>
          <w:szCs w:val="24"/>
        </w:rPr>
      </w:pPr>
      <w:r w:rsidRPr="00C676AE">
        <w:rPr>
          <w:rFonts w:ascii="Times New Roman" w:hAnsi="Times New Roman"/>
          <w:sz w:val="24"/>
          <w:szCs w:val="24"/>
        </w:rPr>
        <w:t>Д</w:t>
      </w:r>
      <w:r>
        <w:rPr>
          <w:rFonts w:ascii="Times New Roman" w:hAnsi="Times New Roman"/>
          <w:sz w:val="24"/>
          <w:szCs w:val="24"/>
        </w:rPr>
        <w:t>екан ФИТ</w:t>
      </w:r>
      <w:r w:rsidRPr="00C676AE">
        <w:rPr>
          <w:rFonts w:ascii="Times New Roman" w:hAnsi="Times New Roman"/>
          <w:sz w:val="24"/>
          <w:szCs w:val="24"/>
        </w:rPr>
        <w:t xml:space="preserve"> НГУ</w:t>
      </w:r>
    </w:p>
    <w:p w:rsidR="002E6A7F" w:rsidRDefault="002E6A7F" w:rsidP="00680B29">
      <w:pPr>
        <w:spacing w:before="120"/>
        <w:ind w:left="0" w:right="-1" w:firstLine="0"/>
        <w:jc w:val="right"/>
        <w:rPr>
          <w:rFonts w:ascii="Times New Roman" w:hAnsi="Times New Roman"/>
          <w:sz w:val="24"/>
          <w:szCs w:val="24"/>
        </w:rPr>
      </w:pPr>
      <w:r w:rsidRPr="00C676AE">
        <w:rPr>
          <w:rFonts w:ascii="Times New Roman" w:hAnsi="Times New Roman"/>
          <w:sz w:val="24"/>
          <w:szCs w:val="24"/>
        </w:rPr>
        <w:t xml:space="preserve">_______________ </w:t>
      </w:r>
      <w:r>
        <w:rPr>
          <w:rFonts w:ascii="Times New Roman" w:eastAsia="Calibri" w:hAnsi="Times New Roman"/>
          <w:sz w:val="24"/>
          <w:szCs w:val="24"/>
        </w:rPr>
        <w:t>М.М. Лаврентьев</w:t>
      </w:r>
    </w:p>
    <w:p w:rsidR="002E6A7F" w:rsidRPr="00C676AE" w:rsidRDefault="002E6A7F" w:rsidP="00680B29">
      <w:pPr>
        <w:spacing w:before="120"/>
        <w:ind w:left="0" w:right="-1" w:firstLine="0"/>
        <w:jc w:val="right"/>
        <w:rPr>
          <w:rFonts w:ascii="Times New Roman" w:hAnsi="Times New Roman"/>
          <w:sz w:val="24"/>
          <w:szCs w:val="24"/>
        </w:rPr>
      </w:pPr>
      <w:r w:rsidRPr="00C676AE">
        <w:rPr>
          <w:rFonts w:ascii="Times New Roman" w:hAnsi="Times New Roman"/>
          <w:sz w:val="24"/>
          <w:szCs w:val="24"/>
        </w:rPr>
        <w:t>«</w:t>
      </w:r>
      <w:r w:rsidR="005A0C81" w:rsidRPr="005A0C81">
        <w:rPr>
          <w:rFonts w:ascii="Times New Roman" w:hAnsi="Times New Roman"/>
          <w:sz w:val="24"/>
          <w:szCs w:val="24"/>
        </w:rPr>
        <w:t>03</w:t>
      </w:r>
      <w:r w:rsidRPr="00C676AE">
        <w:rPr>
          <w:rFonts w:ascii="Times New Roman" w:hAnsi="Times New Roman"/>
          <w:sz w:val="24"/>
          <w:szCs w:val="24"/>
        </w:rPr>
        <w:t>»</w:t>
      </w:r>
      <w:r w:rsidR="005A0C81">
        <w:rPr>
          <w:rFonts w:ascii="Times New Roman" w:hAnsi="Times New Roman"/>
          <w:sz w:val="24"/>
          <w:szCs w:val="24"/>
        </w:rPr>
        <w:t>июля</w:t>
      </w:r>
      <w:r w:rsidRPr="00C676AE">
        <w:rPr>
          <w:rFonts w:ascii="Times New Roman" w:hAnsi="Times New Roman"/>
          <w:sz w:val="24"/>
          <w:szCs w:val="24"/>
        </w:rPr>
        <w:t xml:space="preserve"> 201</w:t>
      </w:r>
      <w:r w:rsidR="005A0C81">
        <w:rPr>
          <w:rFonts w:ascii="Times New Roman" w:hAnsi="Times New Roman"/>
          <w:sz w:val="24"/>
          <w:szCs w:val="24"/>
        </w:rPr>
        <w:t>9</w:t>
      </w:r>
      <w:r w:rsidRPr="00C676AE">
        <w:rPr>
          <w:rFonts w:ascii="Times New Roman" w:hAnsi="Times New Roman"/>
          <w:sz w:val="24"/>
          <w:szCs w:val="24"/>
        </w:rPr>
        <w:t xml:space="preserve"> г.</w:t>
      </w:r>
    </w:p>
    <w:p w:rsidR="002E6A7F" w:rsidRDefault="002E6A7F" w:rsidP="00680B29">
      <w:pPr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2E6A7F" w:rsidRPr="00C57364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b/>
          <w:caps/>
          <w:color w:val="000000"/>
          <w:sz w:val="24"/>
          <w:szCs w:val="24"/>
        </w:rPr>
      </w:pPr>
      <w:r w:rsidRPr="00C57364">
        <w:rPr>
          <w:rFonts w:ascii="Times New Roman" w:hAnsi="Times New Roman"/>
          <w:b/>
          <w:caps/>
          <w:color w:val="000000"/>
          <w:sz w:val="24"/>
          <w:szCs w:val="24"/>
        </w:rPr>
        <w:t>Фонд оценочных средств промежуточной аттестации</w:t>
      </w:r>
    </w:p>
    <w:p w:rsidR="002E6A7F" w:rsidRDefault="002E6A7F" w:rsidP="00680B29">
      <w:pPr>
        <w:ind w:right="-1" w:hanging="1"/>
        <w:jc w:val="center"/>
        <w:rPr>
          <w:rFonts w:ascii="Times New Roman" w:hAnsi="Times New Roman"/>
          <w:color w:val="000000"/>
          <w:sz w:val="24"/>
          <w:szCs w:val="24"/>
        </w:rPr>
      </w:pPr>
      <w:r w:rsidRPr="00C57364">
        <w:rPr>
          <w:rFonts w:ascii="Times New Roman" w:hAnsi="Times New Roman"/>
          <w:b/>
          <w:sz w:val="24"/>
          <w:szCs w:val="24"/>
        </w:rPr>
        <w:t xml:space="preserve">по </w:t>
      </w:r>
      <w:r>
        <w:rPr>
          <w:rFonts w:ascii="Times New Roman" w:hAnsi="Times New Roman"/>
          <w:b/>
          <w:sz w:val="24"/>
          <w:szCs w:val="24"/>
        </w:rPr>
        <w:t>дисциплине</w:t>
      </w:r>
      <w:r w:rsidRPr="00C57364">
        <w:rPr>
          <w:rFonts w:ascii="Times New Roman" w:hAnsi="Times New Roman"/>
          <w:b/>
          <w:sz w:val="24"/>
          <w:szCs w:val="24"/>
        </w:rPr>
        <w:t xml:space="preserve"> </w:t>
      </w:r>
      <w:r w:rsidRPr="00777CCF">
        <w:rPr>
          <w:rFonts w:ascii="Times New Roman" w:hAnsi="Times New Roman"/>
          <w:b/>
          <w:noProof/>
          <w:sz w:val="24"/>
          <w:szCs w:val="24"/>
        </w:rPr>
        <w:t>Введение в C# и платформу .NET</w:t>
      </w:r>
    </w:p>
    <w:p w:rsidR="002E6A7F" w:rsidRDefault="002E6A7F" w:rsidP="00680B29">
      <w:pPr>
        <w:ind w:right="-1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E6A7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2E6A7F" w:rsidRPr="004F0A3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2E6A7F" w:rsidRPr="00C57364" w:rsidRDefault="002E6A7F" w:rsidP="00680B29">
      <w:pPr>
        <w:ind w:left="-142" w:right="-1" w:firstLine="142"/>
        <w:jc w:val="both"/>
        <w:rPr>
          <w:rFonts w:ascii="Times New Roman" w:hAnsi="Times New Roman"/>
          <w:caps/>
          <w:color w:val="000000"/>
          <w:sz w:val="24"/>
          <w:szCs w:val="24"/>
        </w:rPr>
      </w:pPr>
      <w:r w:rsidRPr="00C57364">
        <w:rPr>
          <w:rFonts w:ascii="Times New Roman" w:hAnsi="Times New Roman"/>
          <w:color w:val="000000"/>
          <w:sz w:val="24"/>
          <w:szCs w:val="24"/>
        </w:rPr>
        <w:t>Направление подготовки: 09.0</w:t>
      </w:r>
      <w:r>
        <w:rPr>
          <w:rFonts w:ascii="Times New Roman" w:hAnsi="Times New Roman"/>
          <w:color w:val="000000"/>
          <w:sz w:val="24"/>
          <w:szCs w:val="24"/>
        </w:rPr>
        <w:t>3</w:t>
      </w:r>
      <w:r w:rsidRPr="00C57364">
        <w:rPr>
          <w:rFonts w:ascii="Times New Roman" w:hAnsi="Times New Roman"/>
          <w:color w:val="000000"/>
          <w:sz w:val="24"/>
          <w:szCs w:val="24"/>
        </w:rPr>
        <w:t xml:space="preserve">.01 </w:t>
      </w:r>
      <w:r w:rsidRPr="00C57364">
        <w:rPr>
          <w:rFonts w:ascii="Times New Roman" w:hAnsi="Times New Roman"/>
          <w:caps/>
          <w:color w:val="000000"/>
          <w:sz w:val="24"/>
          <w:szCs w:val="24"/>
        </w:rPr>
        <w:t>ИНФОРМАТИКА И ВЫЧИСЛИТЕЛЬНАЯ ТЕХНИКА</w:t>
      </w:r>
    </w:p>
    <w:p w:rsidR="002E6A7F" w:rsidRDefault="002E6A7F" w:rsidP="00680B29">
      <w:pPr>
        <w:widowControl w:val="0"/>
        <w:autoSpaceDE w:val="0"/>
        <w:autoSpaceDN w:val="0"/>
        <w:adjustRightInd w:val="0"/>
        <w:ind w:left="-142" w:right="-1" w:firstLine="14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E6A7F" w:rsidRPr="00C57364" w:rsidRDefault="002E6A7F" w:rsidP="00680B29">
      <w:pPr>
        <w:widowControl w:val="0"/>
        <w:autoSpaceDE w:val="0"/>
        <w:autoSpaceDN w:val="0"/>
        <w:adjustRightInd w:val="0"/>
        <w:ind w:left="-142" w:right="-1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C57364">
        <w:rPr>
          <w:rFonts w:ascii="Times New Roman" w:hAnsi="Times New Roman"/>
          <w:color w:val="000000"/>
          <w:sz w:val="24"/>
          <w:szCs w:val="24"/>
        </w:rPr>
        <w:t xml:space="preserve">Направленность (профиль): </w:t>
      </w:r>
      <w:r w:rsidR="005A0C81" w:rsidRPr="005A0C81">
        <w:rPr>
          <w:rFonts w:ascii="Times New Roman" w:eastAsia="Calibri" w:hAnsi="Times New Roman"/>
          <w:sz w:val="24"/>
          <w:szCs w:val="24"/>
        </w:rPr>
        <w:t>Программная инженерия и компьютерные науки</w:t>
      </w:r>
    </w:p>
    <w:p w:rsidR="002E6A7F" w:rsidRPr="004F0A3F" w:rsidRDefault="002E6A7F" w:rsidP="00680B29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</w:p>
    <w:p w:rsidR="002E6A7F" w:rsidRPr="00C57364" w:rsidRDefault="002E6A7F" w:rsidP="00680B29">
      <w:pPr>
        <w:spacing w:line="276" w:lineRule="auto"/>
        <w:ind w:left="0" w:right="-1" w:firstLine="0"/>
        <w:rPr>
          <w:rFonts w:ascii="Times New Roman" w:hAnsi="Times New Roman"/>
          <w:sz w:val="24"/>
          <w:szCs w:val="24"/>
        </w:rPr>
      </w:pPr>
      <w:r w:rsidRPr="00C57364">
        <w:rPr>
          <w:rFonts w:ascii="Times New Roman" w:hAnsi="Times New Roman"/>
          <w:sz w:val="24"/>
          <w:szCs w:val="24"/>
        </w:rPr>
        <w:t xml:space="preserve">Квалификация: </w:t>
      </w:r>
      <w:r>
        <w:rPr>
          <w:rFonts w:ascii="Times New Roman" w:hAnsi="Times New Roman"/>
          <w:sz w:val="24"/>
          <w:szCs w:val="24"/>
        </w:rPr>
        <w:t>бакалавр</w:t>
      </w:r>
    </w:p>
    <w:p w:rsidR="002E6A7F" w:rsidRDefault="002E6A7F" w:rsidP="00680B29">
      <w:pPr>
        <w:spacing w:line="276" w:lineRule="auto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Форма обучения: очная 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  <w:t xml:space="preserve">Год обучения: </w:t>
      </w:r>
      <w:r w:rsidR="00A13BCB">
        <w:rPr>
          <w:rFonts w:ascii="Times New Roman" w:hAnsi="Times New Roman"/>
          <w:noProof/>
          <w:color w:val="000000"/>
          <w:sz w:val="24"/>
          <w:szCs w:val="24"/>
        </w:rPr>
        <w:t>4</w:t>
      </w:r>
      <w:r w:rsidR="00A13BCB" w:rsidRPr="00B5661C">
        <w:rPr>
          <w:rFonts w:ascii="Times New Roman" w:hAnsi="Times New Roman"/>
          <w:color w:val="000000"/>
          <w:sz w:val="24"/>
          <w:szCs w:val="24"/>
        </w:rPr>
        <w:t xml:space="preserve"> семестр</w:t>
      </w:r>
      <w:r w:rsidRPr="00B5661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13BCB">
        <w:rPr>
          <w:rFonts w:ascii="Times New Roman" w:hAnsi="Times New Roman"/>
          <w:noProof/>
          <w:color w:val="000000"/>
          <w:sz w:val="24"/>
          <w:szCs w:val="24"/>
        </w:rPr>
        <w:t>7</w:t>
      </w:r>
    </w:p>
    <w:p w:rsidR="002E6A7F" w:rsidRDefault="002E6A7F" w:rsidP="00680B29">
      <w:pPr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p w:rsidR="002E6A7F" w:rsidRDefault="002E6A7F" w:rsidP="00680B29">
      <w:pPr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9356" w:type="dxa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520"/>
        <w:gridCol w:w="2836"/>
      </w:tblGrid>
      <w:tr w:rsidR="002E6A7F" w:rsidRPr="001B374D" w:rsidTr="001B374D">
        <w:trPr>
          <w:trHeight w:val="690"/>
        </w:trPr>
        <w:tc>
          <w:tcPr>
            <w:tcW w:w="6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2E6A7F" w:rsidRPr="001B374D" w:rsidRDefault="002E6A7F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B374D">
              <w:rPr>
                <w:rFonts w:ascii="Times New Roman" w:hAnsi="Times New Roman"/>
                <w:color w:val="000000"/>
                <w:sz w:val="24"/>
                <w:szCs w:val="24"/>
              </w:rPr>
              <w:t>Форма аттестации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2E6A7F" w:rsidRPr="001B374D" w:rsidRDefault="002E6A7F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B374D">
              <w:rPr>
                <w:rFonts w:ascii="Times New Roman" w:hAnsi="Times New Roman"/>
                <w:color w:val="000000"/>
                <w:sz w:val="24"/>
                <w:szCs w:val="24"/>
              </w:rPr>
              <w:t>Семестр</w:t>
            </w:r>
          </w:p>
        </w:tc>
      </w:tr>
      <w:tr w:rsidR="002E6A7F" w:rsidRPr="001B374D" w:rsidTr="001B374D"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E6A7F" w:rsidRPr="00B5661C" w:rsidRDefault="003E7255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Экзамен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E6A7F" w:rsidRPr="00B5661C" w:rsidRDefault="00A13BCB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7</w:t>
            </w:r>
          </w:p>
        </w:tc>
      </w:tr>
    </w:tbl>
    <w:p w:rsidR="002E6A7F" w:rsidRPr="005E4791" w:rsidRDefault="002E6A7F" w:rsidP="00680B29">
      <w:pPr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p w:rsidR="002E6A7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2E6A7F" w:rsidRPr="004F0A3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2E6A7F" w:rsidRPr="004F0A3F" w:rsidRDefault="002E6A7F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Новосибирск 201</w:t>
      </w:r>
      <w:r w:rsidR="003E7255">
        <w:rPr>
          <w:rFonts w:ascii="Times New Roman" w:hAnsi="Times New Roman"/>
          <w:color w:val="000000"/>
          <w:sz w:val="28"/>
          <w:szCs w:val="28"/>
        </w:rPr>
        <w:t>9</w:t>
      </w:r>
      <w:r w:rsidRPr="004F0A3F">
        <w:rPr>
          <w:rFonts w:ascii="Times New Roman" w:hAnsi="Times New Roman"/>
          <w:color w:val="000000"/>
          <w:sz w:val="28"/>
          <w:szCs w:val="28"/>
        </w:rPr>
        <w:br w:type="page"/>
      </w:r>
    </w:p>
    <w:p w:rsidR="002E6A7F" w:rsidRPr="00EC176D" w:rsidRDefault="002E6A7F" w:rsidP="00680B29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jc w:val="both"/>
        <w:rPr>
          <w:rFonts w:ascii="Times New Roman" w:hAnsi="Times New Roman"/>
          <w:color w:val="000000"/>
          <w:sz w:val="28"/>
          <w:szCs w:val="28"/>
        </w:rPr>
      </w:pPr>
      <w:r w:rsidRPr="00FA46AD">
        <w:rPr>
          <w:rFonts w:ascii="Times New Roman" w:hAnsi="Times New Roman"/>
          <w:b/>
          <w:color w:val="000000"/>
          <w:sz w:val="28"/>
          <w:szCs w:val="28"/>
        </w:rPr>
        <w:lastRenderedPageBreak/>
        <w:t>Фонд оценочных сре</w:t>
      </w:r>
      <w:proofErr w:type="gramStart"/>
      <w:r w:rsidRPr="00FA46AD">
        <w:rPr>
          <w:rFonts w:ascii="Times New Roman" w:hAnsi="Times New Roman"/>
          <w:b/>
          <w:color w:val="000000"/>
          <w:sz w:val="28"/>
          <w:szCs w:val="28"/>
        </w:rPr>
        <w:t>дств</w:t>
      </w:r>
      <w:r w:rsidRPr="00FA46AD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пр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омежуточной аттестации по дисциплине явл</w:t>
      </w:r>
      <w:r>
        <w:rPr>
          <w:rFonts w:ascii="Times New Roman" w:hAnsi="Times New Roman"/>
          <w:color w:val="000000"/>
          <w:sz w:val="28"/>
          <w:szCs w:val="28"/>
        </w:rPr>
        <w:t>я</w:t>
      </w:r>
      <w:r>
        <w:rPr>
          <w:rFonts w:ascii="Times New Roman" w:hAnsi="Times New Roman"/>
          <w:color w:val="000000"/>
          <w:sz w:val="28"/>
          <w:szCs w:val="28"/>
        </w:rPr>
        <w:t xml:space="preserve">ется </w:t>
      </w:r>
      <w:r w:rsidRPr="00FA46AD">
        <w:rPr>
          <w:rFonts w:ascii="Times New Roman" w:hAnsi="Times New Roman"/>
          <w:b/>
          <w:color w:val="000000"/>
          <w:sz w:val="28"/>
          <w:szCs w:val="28"/>
        </w:rPr>
        <w:t>Приложением 1</w:t>
      </w:r>
      <w:r>
        <w:rPr>
          <w:rFonts w:ascii="Times New Roman" w:hAnsi="Times New Roman"/>
          <w:color w:val="000000"/>
          <w:sz w:val="28"/>
          <w:szCs w:val="28"/>
        </w:rPr>
        <w:t xml:space="preserve"> к рабочей программе дисциплины</w:t>
      </w:r>
      <w:r w:rsidRPr="00A927E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55B18">
        <w:rPr>
          <w:rFonts w:ascii="Times New Roman" w:hAnsi="Times New Roman"/>
          <w:color w:val="000000"/>
          <w:sz w:val="28"/>
          <w:szCs w:val="28"/>
        </w:rPr>
        <w:t>«</w:t>
      </w:r>
      <w:r w:rsidRPr="00777CCF">
        <w:rPr>
          <w:rFonts w:ascii="Times New Roman" w:hAnsi="Times New Roman"/>
          <w:bCs/>
          <w:noProof/>
          <w:color w:val="000000"/>
          <w:sz w:val="28"/>
          <w:szCs w:val="28"/>
        </w:rPr>
        <w:t>Введение в C# и платформу .NET</w:t>
      </w:r>
      <w:r w:rsidRPr="00955B18">
        <w:rPr>
          <w:rFonts w:ascii="Times New Roman" w:hAnsi="Times New Roman"/>
          <w:color w:val="000000"/>
          <w:sz w:val="28"/>
          <w:szCs w:val="28"/>
        </w:rPr>
        <w:t>», реализ</w:t>
      </w:r>
      <w:r>
        <w:rPr>
          <w:rFonts w:ascii="Times New Roman" w:hAnsi="Times New Roman"/>
          <w:color w:val="000000"/>
          <w:sz w:val="28"/>
          <w:szCs w:val="28"/>
        </w:rPr>
        <w:t>уемой в рамках образовательной программы вы</w:t>
      </w:r>
      <w:r>
        <w:rPr>
          <w:rFonts w:ascii="Times New Roman" w:hAnsi="Times New Roman"/>
          <w:color w:val="000000"/>
          <w:sz w:val="28"/>
          <w:szCs w:val="28"/>
        </w:rPr>
        <w:t>с</w:t>
      </w:r>
      <w:r>
        <w:rPr>
          <w:rFonts w:ascii="Times New Roman" w:hAnsi="Times New Roman"/>
          <w:color w:val="000000"/>
          <w:sz w:val="28"/>
          <w:szCs w:val="28"/>
        </w:rPr>
        <w:t xml:space="preserve">шего образования </w:t>
      </w:r>
      <w:r w:rsidRPr="00A927EA">
        <w:rPr>
          <w:rFonts w:ascii="Times New Roman" w:hAnsi="Times New Roman"/>
          <w:color w:val="000000"/>
          <w:sz w:val="28"/>
          <w:szCs w:val="28"/>
        </w:rPr>
        <w:t xml:space="preserve">– программы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бакалавриата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55B18">
        <w:rPr>
          <w:rFonts w:ascii="Times New Roman" w:hAnsi="Times New Roman"/>
          <w:color w:val="000000"/>
          <w:sz w:val="28"/>
          <w:szCs w:val="28"/>
        </w:rPr>
        <w:t>09.0</w:t>
      </w:r>
      <w:r>
        <w:rPr>
          <w:rFonts w:ascii="Times New Roman" w:hAnsi="Times New Roman"/>
          <w:color w:val="000000"/>
          <w:sz w:val="28"/>
          <w:szCs w:val="28"/>
        </w:rPr>
        <w:t>3</w:t>
      </w:r>
      <w:r w:rsidRPr="00955B18">
        <w:rPr>
          <w:rFonts w:ascii="Times New Roman" w:hAnsi="Times New Roman"/>
          <w:color w:val="000000"/>
          <w:sz w:val="28"/>
          <w:szCs w:val="28"/>
        </w:rPr>
        <w:t>.01 Информатика и в</w:t>
      </w:r>
      <w:r w:rsidRPr="00955B18">
        <w:rPr>
          <w:rFonts w:ascii="Times New Roman" w:hAnsi="Times New Roman"/>
          <w:color w:val="000000"/>
          <w:sz w:val="28"/>
          <w:szCs w:val="28"/>
        </w:rPr>
        <w:t>ы</w:t>
      </w:r>
      <w:r w:rsidRPr="00955B18">
        <w:rPr>
          <w:rFonts w:ascii="Times New Roman" w:hAnsi="Times New Roman"/>
          <w:color w:val="000000"/>
          <w:sz w:val="28"/>
          <w:szCs w:val="28"/>
        </w:rPr>
        <w:t>числительная техника</w:t>
      </w:r>
      <w:r w:rsidR="00EC176D" w:rsidRPr="00EC176D">
        <w:rPr>
          <w:rFonts w:ascii="Times New Roman" w:hAnsi="Times New Roman"/>
          <w:color w:val="000000"/>
          <w:sz w:val="28"/>
          <w:szCs w:val="28"/>
        </w:rPr>
        <w:t>, направленность (профиль): Программная инженерия и компьютерные науки</w:t>
      </w:r>
      <w:r w:rsidR="00EC176D">
        <w:rPr>
          <w:rFonts w:ascii="Times New Roman" w:hAnsi="Times New Roman"/>
          <w:color w:val="000000"/>
          <w:sz w:val="28"/>
          <w:szCs w:val="28"/>
        </w:rPr>
        <w:t>.</w:t>
      </w:r>
      <w:r w:rsidRPr="00EC176D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2E6A7F" w:rsidRPr="00FA46AD" w:rsidRDefault="002E6A7F" w:rsidP="00680B29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</w:p>
    <w:p w:rsidR="002E6A7F" w:rsidRPr="004F0A3F" w:rsidRDefault="002E6A7F" w:rsidP="00680B29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Фонд оценочных сре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дств пр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омежуточной аттестации по дисциплине</w:t>
      </w:r>
      <w:r w:rsidRPr="004F0A3F">
        <w:rPr>
          <w:rFonts w:ascii="Times New Roman" w:hAnsi="Times New Roman"/>
          <w:color w:val="000000"/>
          <w:sz w:val="28"/>
          <w:szCs w:val="28"/>
        </w:rPr>
        <w:t xml:space="preserve"> утве</w:t>
      </w:r>
      <w:r w:rsidRPr="004F0A3F">
        <w:rPr>
          <w:rFonts w:ascii="Times New Roman" w:hAnsi="Times New Roman"/>
          <w:color w:val="000000"/>
          <w:sz w:val="28"/>
          <w:szCs w:val="28"/>
        </w:rPr>
        <w:t>р</w:t>
      </w:r>
      <w:r w:rsidRPr="004F0A3F">
        <w:rPr>
          <w:rFonts w:ascii="Times New Roman" w:hAnsi="Times New Roman"/>
          <w:color w:val="000000"/>
          <w:sz w:val="28"/>
          <w:szCs w:val="28"/>
        </w:rPr>
        <w:t xml:space="preserve">жден решением ученого совета факультета </w:t>
      </w:r>
      <w:r w:rsidRPr="00955B18">
        <w:rPr>
          <w:rFonts w:ascii="Times New Roman" w:hAnsi="Times New Roman"/>
          <w:color w:val="000000"/>
          <w:sz w:val="28"/>
          <w:szCs w:val="28"/>
        </w:rPr>
        <w:t>информационных технологий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E7255">
        <w:rPr>
          <w:rFonts w:ascii="Times New Roman" w:hAnsi="Times New Roman"/>
          <w:color w:val="000000"/>
          <w:sz w:val="28"/>
          <w:szCs w:val="28"/>
        </w:rPr>
        <w:t>от 02.07.2019, протокол № 75</w:t>
      </w:r>
      <w:r w:rsidRPr="00955B18">
        <w:rPr>
          <w:rFonts w:ascii="Times New Roman" w:hAnsi="Times New Roman"/>
          <w:color w:val="000000"/>
          <w:sz w:val="28"/>
          <w:szCs w:val="28"/>
        </w:rPr>
        <w:t>.</w:t>
      </w:r>
    </w:p>
    <w:p w:rsidR="002E6A7F" w:rsidRPr="004F0A3F" w:rsidRDefault="002E6A7F" w:rsidP="00680B29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rPr>
          <w:rFonts w:ascii="MS Sans Serif" w:hAnsi="MS Sans Serif"/>
          <w:sz w:val="28"/>
          <w:szCs w:val="28"/>
        </w:rPr>
      </w:pPr>
    </w:p>
    <w:p w:rsidR="002E6A7F" w:rsidRPr="004F0A3F" w:rsidRDefault="002E6A7F" w:rsidP="00680B29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  <w:r w:rsidRPr="004F0A3F">
        <w:rPr>
          <w:rFonts w:ascii="Times New Roman" w:hAnsi="Times New Roman"/>
          <w:color w:val="000000"/>
          <w:sz w:val="28"/>
          <w:szCs w:val="28"/>
        </w:rPr>
        <w:t>Разработчик</w:t>
      </w:r>
      <w:r>
        <w:rPr>
          <w:rFonts w:ascii="Times New Roman" w:hAnsi="Times New Roman"/>
          <w:color w:val="000000"/>
          <w:sz w:val="28"/>
          <w:szCs w:val="28"/>
        </w:rPr>
        <w:t>и</w:t>
      </w:r>
      <w:r w:rsidRPr="004F0A3F">
        <w:rPr>
          <w:rFonts w:ascii="Times New Roman" w:hAnsi="Times New Roman"/>
          <w:color w:val="000000"/>
          <w:sz w:val="28"/>
          <w:szCs w:val="28"/>
        </w:rPr>
        <w:t>:</w:t>
      </w:r>
    </w:p>
    <w:p w:rsidR="002E6A7F" w:rsidRPr="00736717" w:rsidRDefault="00736717" w:rsidP="00680B29">
      <w:pPr>
        <w:widowControl w:val="0"/>
        <w:autoSpaceDE w:val="0"/>
        <w:autoSpaceDN w:val="0"/>
        <w:adjustRightInd w:val="0"/>
        <w:ind w:left="0" w:right="-1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Преподаватель </w:t>
      </w:r>
      <w:r w:rsidR="002E6A7F" w:rsidRPr="00AB1BBA">
        <w:rPr>
          <w:rFonts w:ascii="Times New Roman" w:hAnsi="Times New Roman"/>
          <w:sz w:val="28"/>
          <w:szCs w:val="28"/>
        </w:rPr>
        <w:t xml:space="preserve">кафедры </w:t>
      </w:r>
      <w:r w:rsidR="002E6A7F" w:rsidRPr="00777CCF">
        <w:rPr>
          <w:rFonts w:ascii="Times New Roman" w:hAnsi="Times New Roman"/>
          <w:noProof/>
          <w:sz w:val="28"/>
          <w:szCs w:val="28"/>
        </w:rPr>
        <w:t>общей информатики ФИТ</w:t>
      </w:r>
      <w:r w:rsidR="002E6A7F" w:rsidRPr="00AB1BBA">
        <w:rPr>
          <w:rFonts w:ascii="Times New Roman" w:hAnsi="Times New Roman"/>
          <w:sz w:val="28"/>
          <w:szCs w:val="28"/>
        </w:rPr>
        <w:t>,</w:t>
      </w:r>
      <w:r w:rsidR="002E6A7F">
        <w:rPr>
          <w:rFonts w:ascii="Times New Roman" w:hAnsi="Times New Roman"/>
          <w:color w:val="000000"/>
          <w:sz w:val="28"/>
          <w:szCs w:val="28"/>
        </w:rPr>
        <w:tab/>
      </w:r>
      <w:r w:rsidR="002E6A7F"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33ADA" w:rsidRPr="00B33ADA">
        <w:rPr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</w:rPr>
        <w:t>Н.П. Савин</w:t>
      </w:r>
    </w:p>
    <w:p w:rsidR="002E6A7F" w:rsidRPr="00B33ADA" w:rsidRDefault="002E6A7F" w:rsidP="00680B29">
      <w:pPr>
        <w:widowControl w:val="0"/>
        <w:autoSpaceDE w:val="0"/>
        <w:autoSpaceDN w:val="0"/>
        <w:adjustRightInd w:val="0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</w:p>
    <w:p w:rsidR="00B33ADA" w:rsidRPr="00B33ADA" w:rsidRDefault="00B33ADA" w:rsidP="00680B29">
      <w:pPr>
        <w:widowControl w:val="0"/>
        <w:autoSpaceDE w:val="0"/>
        <w:autoSpaceDN w:val="0"/>
        <w:adjustRightInd w:val="0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</w:p>
    <w:p w:rsidR="002E6A7F" w:rsidRPr="006F5972" w:rsidRDefault="002E6A7F" w:rsidP="00680B29">
      <w:pPr>
        <w:widowControl w:val="0"/>
        <w:autoSpaceDE w:val="0"/>
        <w:autoSpaceDN w:val="0"/>
        <w:adjustRightInd w:val="0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  <w:r w:rsidRPr="006F5972">
        <w:rPr>
          <w:rFonts w:ascii="Times New Roman" w:hAnsi="Times New Roman"/>
          <w:color w:val="000000"/>
          <w:sz w:val="28"/>
          <w:szCs w:val="28"/>
        </w:rPr>
        <w:t xml:space="preserve">Заведующий кафедрой </w:t>
      </w:r>
      <w:r w:rsidRPr="00777CCF">
        <w:rPr>
          <w:rFonts w:ascii="Times New Roman" w:hAnsi="Times New Roman"/>
          <w:noProof/>
          <w:color w:val="000000"/>
          <w:sz w:val="28"/>
          <w:szCs w:val="28"/>
        </w:rPr>
        <w:t>общей информатики ФИТ</w:t>
      </w:r>
      <w:r w:rsidRPr="006F5972">
        <w:rPr>
          <w:rFonts w:ascii="Times New Roman" w:hAnsi="Times New Roman"/>
          <w:color w:val="000000"/>
          <w:sz w:val="28"/>
          <w:szCs w:val="28"/>
        </w:rPr>
        <w:t>,</w:t>
      </w:r>
    </w:p>
    <w:p w:rsidR="002E6A7F" w:rsidRDefault="002E6A7F" w:rsidP="00680B29">
      <w:pPr>
        <w:widowControl w:val="0"/>
        <w:autoSpaceDE w:val="0"/>
        <w:autoSpaceDN w:val="0"/>
        <w:adjustRightInd w:val="0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  <w:r w:rsidRPr="00777CCF">
        <w:rPr>
          <w:rFonts w:ascii="Times New Roman" w:hAnsi="Times New Roman"/>
          <w:noProof/>
          <w:color w:val="000000"/>
          <w:sz w:val="28"/>
          <w:szCs w:val="28"/>
        </w:rPr>
        <w:t>доктор физико-математических наук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 w:rsidR="00B33ADA" w:rsidRPr="00B33ADA">
        <w:rPr>
          <w:rFonts w:ascii="Times New Roman" w:hAnsi="Times New Roman"/>
          <w:color w:val="000000"/>
          <w:sz w:val="28"/>
          <w:szCs w:val="28"/>
        </w:rPr>
        <w:t xml:space="preserve">   </w:t>
      </w:r>
      <w:r w:rsidRPr="00777CCF">
        <w:rPr>
          <w:rFonts w:ascii="Times New Roman" w:hAnsi="Times New Roman"/>
          <w:noProof/>
          <w:color w:val="000000"/>
          <w:sz w:val="28"/>
          <w:szCs w:val="28"/>
        </w:rPr>
        <w:t>Д.Е.Пальчунов</w:t>
      </w:r>
    </w:p>
    <w:p w:rsidR="002E6A7F" w:rsidRPr="00B33ADA" w:rsidRDefault="002E6A7F" w:rsidP="00680B29">
      <w:pPr>
        <w:widowControl w:val="0"/>
        <w:autoSpaceDE w:val="0"/>
        <w:autoSpaceDN w:val="0"/>
        <w:adjustRightInd w:val="0"/>
        <w:ind w:left="0" w:right="-1" w:firstLine="0"/>
        <w:rPr>
          <w:rFonts w:ascii="MS Sans Serif" w:hAnsi="MS Sans Serif"/>
          <w:sz w:val="28"/>
          <w:szCs w:val="28"/>
        </w:rPr>
      </w:pPr>
    </w:p>
    <w:p w:rsidR="00B33ADA" w:rsidRPr="00B33ADA" w:rsidRDefault="00B33ADA" w:rsidP="00680B29">
      <w:pPr>
        <w:widowControl w:val="0"/>
        <w:autoSpaceDE w:val="0"/>
        <w:autoSpaceDN w:val="0"/>
        <w:adjustRightInd w:val="0"/>
        <w:ind w:left="0" w:right="-1" w:firstLine="0"/>
        <w:rPr>
          <w:rFonts w:ascii="MS Sans Serif" w:hAnsi="MS Sans Serif"/>
          <w:sz w:val="28"/>
          <w:szCs w:val="28"/>
        </w:rPr>
      </w:pPr>
    </w:p>
    <w:p w:rsidR="002E6A7F" w:rsidRPr="00955B18" w:rsidRDefault="002E6A7F" w:rsidP="00680B29">
      <w:pPr>
        <w:widowControl w:val="0"/>
        <w:autoSpaceDE w:val="0"/>
        <w:autoSpaceDN w:val="0"/>
        <w:adjustRightInd w:val="0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  <w:proofErr w:type="gramStart"/>
      <w:r w:rsidRPr="00955B18">
        <w:rPr>
          <w:rFonts w:ascii="Times New Roman" w:hAnsi="Times New Roman"/>
          <w:color w:val="000000"/>
          <w:sz w:val="28"/>
          <w:szCs w:val="28"/>
        </w:rPr>
        <w:t>Ответственный</w:t>
      </w:r>
      <w:proofErr w:type="gramEnd"/>
      <w:r w:rsidRPr="00955B18">
        <w:rPr>
          <w:rFonts w:ascii="Times New Roman" w:hAnsi="Times New Roman"/>
          <w:color w:val="000000"/>
          <w:sz w:val="28"/>
          <w:szCs w:val="28"/>
        </w:rPr>
        <w:t xml:space="preserve"> за образовательную программу:</w:t>
      </w:r>
    </w:p>
    <w:p w:rsidR="005A0C81" w:rsidRPr="005A0C81" w:rsidRDefault="005A0C81" w:rsidP="005A0C81">
      <w:pPr>
        <w:widowControl w:val="0"/>
        <w:autoSpaceDE w:val="0"/>
        <w:autoSpaceDN w:val="0"/>
        <w:adjustRightInd w:val="0"/>
        <w:ind w:left="0" w:firstLine="0"/>
        <w:rPr>
          <w:rFonts w:ascii="Times New Roman" w:hAnsi="Times New Roman"/>
          <w:color w:val="000000"/>
          <w:sz w:val="28"/>
          <w:szCs w:val="28"/>
        </w:rPr>
      </w:pPr>
      <w:r w:rsidRPr="005A0C81">
        <w:rPr>
          <w:rFonts w:ascii="Times New Roman" w:hAnsi="Times New Roman"/>
          <w:color w:val="000000"/>
          <w:sz w:val="28"/>
          <w:szCs w:val="28"/>
        </w:rPr>
        <w:t>доцент кафедры систем информатики ФИТ,</w:t>
      </w:r>
    </w:p>
    <w:p w:rsidR="005A0C81" w:rsidRPr="005A0C81" w:rsidRDefault="005A0C81" w:rsidP="005A0C81">
      <w:pPr>
        <w:pStyle w:val="af1"/>
        <w:spacing w:before="0" w:beforeAutospacing="0" w:after="0" w:afterAutospacing="0"/>
        <w:rPr>
          <w:color w:val="000000"/>
          <w:sz w:val="28"/>
          <w:szCs w:val="28"/>
        </w:rPr>
      </w:pPr>
      <w:r w:rsidRPr="005A0C81">
        <w:rPr>
          <w:bCs/>
          <w:iCs/>
          <w:color w:val="000000"/>
          <w:sz w:val="28"/>
          <w:szCs w:val="28"/>
        </w:rPr>
        <w:t>кандидат технических наук</w:t>
      </w:r>
      <w:r w:rsidRPr="005A0C81">
        <w:rPr>
          <w:color w:val="000000"/>
          <w:sz w:val="28"/>
          <w:szCs w:val="28"/>
        </w:rPr>
        <w:t xml:space="preserve">                                                        </w:t>
      </w:r>
      <w:r w:rsidR="00B33ADA" w:rsidRPr="00B33ADA">
        <w:rPr>
          <w:color w:val="000000"/>
          <w:sz w:val="28"/>
          <w:szCs w:val="28"/>
        </w:rPr>
        <w:t xml:space="preserve">   </w:t>
      </w:r>
      <w:r w:rsidRPr="005A0C81">
        <w:rPr>
          <w:color w:val="000000"/>
          <w:sz w:val="28"/>
          <w:szCs w:val="28"/>
        </w:rPr>
        <w:t>А.А. Романенко</w:t>
      </w:r>
    </w:p>
    <w:p w:rsidR="002E6A7F" w:rsidRPr="005A0C81" w:rsidRDefault="002E6A7F" w:rsidP="00680B29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rPr>
          <w:sz w:val="28"/>
          <w:szCs w:val="28"/>
        </w:rPr>
      </w:pPr>
    </w:p>
    <w:p w:rsidR="002E6A7F" w:rsidRPr="005A0C81" w:rsidRDefault="002E6A7F" w:rsidP="00680B29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736717">
      <w:pPr>
        <w:ind w:left="0" w:right="-1" w:firstLine="743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Pr="00B33ADA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736717" w:rsidRDefault="00736717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736717" w:rsidRDefault="00736717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736717" w:rsidRDefault="00736717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073FE3" w:rsidRDefault="00073FE3" w:rsidP="00680B29">
      <w:pPr>
        <w:ind w:left="0" w:right="-1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pStyle w:val="12"/>
        <w:numPr>
          <w:ilvl w:val="0"/>
          <w:numId w:val="29"/>
        </w:numPr>
        <w:tabs>
          <w:tab w:val="left" w:pos="284"/>
        </w:tabs>
        <w:ind w:left="0" w:right="-1" w:firstLine="0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Содержание и порядок проведения промежуточной аттестации</w:t>
      </w:r>
      <w:r>
        <w:rPr>
          <w:rFonts w:ascii="Times New Roman" w:hAnsi="Times New Roman"/>
          <w:b/>
          <w:color w:val="000000"/>
          <w:sz w:val="28"/>
          <w:szCs w:val="28"/>
        </w:rPr>
        <w:br/>
        <w:t>по дисциплине</w:t>
      </w:r>
    </w:p>
    <w:p w:rsidR="002E6A7F" w:rsidRPr="002A20EE" w:rsidRDefault="002E6A7F" w:rsidP="00680B29">
      <w:pPr>
        <w:pStyle w:val="12"/>
        <w:tabs>
          <w:tab w:val="left" w:pos="284"/>
        </w:tabs>
        <w:ind w:left="0" w:right="-1" w:firstLine="0"/>
        <w:rPr>
          <w:rFonts w:ascii="Times New Roman" w:hAnsi="Times New Roman"/>
          <w:b/>
          <w:color w:val="000000"/>
          <w:sz w:val="28"/>
          <w:szCs w:val="28"/>
        </w:rPr>
      </w:pPr>
    </w:p>
    <w:p w:rsidR="002E6A7F" w:rsidRPr="00B33F8B" w:rsidRDefault="002E6A7F" w:rsidP="00680B29">
      <w:pPr>
        <w:pStyle w:val="12"/>
        <w:numPr>
          <w:ilvl w:val="1"/>
          <w:numId w:val="29"/>
        </w:numPr>
        <w:tabs>
          <w:tab w:val="left" w:pos="709"/>
          <w:tab w:val="left" w:pos="851"/>
        </w:tabs>
        <w:ind w:left="0" w:right="-1" w:firstLine="36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Общая характеристика содержания промежуточной аттестации</w:t>
      </w:r>
    </w:p>
    <w:p w:rsidR="002E6A7F" w:rsidRDefault="002E6A7F" w:rsidP="00680B29">
      <w:pPr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</w:p>
    <w:p w:rsidR="00EC176D" w:rsidRPr="00EC176D" w:rsidRDefault="002E6A7F" w:rsidP="00EC176D">
      <w:pPr>
        <w:ind w:left="0" w:right="-1" w:firstLine="74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Промежуточная аттестация по </w:t>
      </w:r>
      <w:r w:rsidR="00736717">
        <w:rPr>
          <w:rFonts w:ascii="Times New Roman" w:hAnsi="Times New Roman"/>
          <w:sz w:val="28"/>
          <w:szCs w:val="28"/>
        </w:rPr>
        <w:t xml:space="preserve">дисциплине </w:t>
      </w:r>
      <w:r w:rsidR="00736717" w:rsidRPr="00DC630D">
        <w:rPr>
          <w:rFonts w:ascii="Times New Roman" w:hAnsi="Times New Roman"/>
          <w:sz w:val="28"/>
          <w:szCs w:val="28"/>
        </w:rPr>
        <w:t>«</w:t>
      </w:r>
      <w:r w:rsidRPr="00777CCF">
        <w:rPr>
          <w:rFonts w:ascii="Times New Roman" w:hAnsi="Times New Roman"/>
          <w:bCs/>
          <w:noProof/>
          <w:color w:val="000000"/>
          <w:sz w:val="28"/>
          <w:szCs w:val="28"/>
        </w:rPr>
        <w:t>Введение в C# и платформу .NET</w:t>
      </w:r>
      <w:r w:rsidRPr="00DC630D">
        <w:rPr>
          <w:rFonts w:ascii="Times New Roman" w:hAnsi="Times New Roman"/>
          <w:sz w:val="28"/>
          <w:szCs w:val="28"/>
        </w:rPr>
        <w:t>»</w:t>
      </w:r>
      <w:r w:rsidRPr="00544AB6">
        <w:rPr>
          <w:rFonts w:ascii="Times New Roman" w:hAnsi="Times New Roman"/>
          <w:sz w:val="28"/>
          <w:szCs w:val="28"/>
        </w:rPr>
        <w:t xml:space="preserve"> проводится по завершению период</w:t>
      </w:r>
      <w:r>
        <w:rPr>
          <w:rFonts w:ascii="Times New Roman" w:hAnsi="Times New Roman"/>
          <w:sz w:val="28"/>
          <w:szCs w:val="28"/>
        </w:rPr>
        <w:t>а</w:t>
      </w:r>
      <w:r w:rsidRPr="00544AB6">
        <w:rPr>
          <w:rFonts w:ascii="Times New Roman" w:hAnsi="Times New Roman"/>
          <w:sz w:val="28"/>
          <w:szCs w:val="28"/>
        </w:rPr>
        <w:t xml:space="preserve"> освоения обра</w:t>
      </w:r>
      <w:r>
        <w:rPr>
          <w:rFonts w:ascii="Times New Roman" w:hAnsi="Times New Roman"/>
          <w:sz w:val="28"/>
          <w:szCs w:val="28"/>
        </w:rPr>
        <w:t>зов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тельной программы (семестра</w:t>
      </w:r>
      <w:r w:rsidRPr="00544AB6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</w:t>
      </w:r>
      <w:r w:rsidR="00EC176D" w:rsidRPr="00EC176D">
        <w:rPr>
          <w:rFonts w:ascii="Times New Roman" w:hAnsi="Times New Roman"/>
          <w:sz w:val="28"/>
          <w:szCs w:val="28"/>
        </w:rPr>
        <w:t>для оценки сформированности компетенций в части следующих индикаторов достижения компетенции (таблица П</w:t>
      </w:r>
      <w:proofErr w:type="gramStart"/>
      <w:r w:rsidR="00EC176D" w:rsidRPr="00EC176D">
        <w:rPr>
          <w:rFonts w:ascii="Times New Roman" w:hAnsi="Times New Roman"/>
          <w:sz w:val="28"/>
          <w:szCs w:val="28"/>
        </w:rPr>
        <w:t>1</w:t>
      </w:r>
      <w:proofErr w:type="gramEnd"/>
      <w:r w:rsidR="00EC176D" w:rsidRPr="00EC176D">
        <w:rPr>
          <w:rFonts w:ascii="Times New Roman" w:hAnsi="Times New Roman"/>
          <w:sz w:val="28"/>
          <w:szCs w:val="28"/>
        </w:rPr>
        <w:t xml:space="preserve">.1). </w:t>
      </w:r>
    </w:p>
    <w:p w:rsidR="002E6A7F" w:rsidRPr="00AB4990" w:rsidRDefault="002E6A7F" w:rsidP="00EC176D">
      <w:pPr>
        <w:ind w:left="7045" w:right="-1" w:firstLine="3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П</w:t>
      </w:r>
      <w:proofErr w:type="gramStart"/>
      <w:r>
        <w:rPr>
          <w:rFonts w:ascii="Times New Roman" w:hAnsi="Times New Roman"/>
          <w:sz w:val="28"/>
          <w:szCs w:val="28"/>
        </w:rPr>
        <w:t>1</w:t>
      </w:r>
      <w:proofErr w:type="gramEnd"/>
      <w:r>
        <w:rPr>
          <w:rFonts w:ascii="Times New Roman" w:hAnsi="Times New Roman"/>
          <w:sz w:val="28"/>
          <w:szCs w:val="28"/>
        </w:rPr>
        <w:t>.1</w:t>
      </w:r>
    </w:p>
    <w:tbl>
      <w:tblPr>
        <w:tblW w:w="9764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71"/>
        <w:gridCol w:w="5103"/>
        <w:gridCol w:w="1944"/>
        <w:gridCol w:w="2046"/>
      </w:tblGrid>
      <w:tr w:rsidR="002E6A7F" w:rsidRPr="00D75FE0" w:rsidTr="00AE566B">
        <w:trPr>
          <w:jc w:val="center"/>
        </w:trPr>
        <w:tc>
          <w:tcPr>
            <w:tcW w:w="6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2E6A7F" w:rsidRPr="00FC01FC" w:rsidRDefault="002E6A7F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FC01FC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51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2E6A7F" w:rsidRPr="00DC630D" w:rsidRDefault="002E6A7F" w:rsidP="00F55FBC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DC630D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Компетенции, формируемые в рамках 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дисц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плины</w:t>
            </w:r>
            <w:r w:rsidRPr="00DC630D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  <w:t xml:space="preserve"> </w:t>
            </w:r>
            <w:r w:rsidRPr="00AE566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«</w:t>
            </w:r>
            <w:r w:rsidRPr="00777CCF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t>Введение в C# и платформу .NET</w:t>
            </w:r>
            <w:r w:rsidRPr="00AE566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»</w:t>
            </w:r>
          </w:p>
        </w:tc>
        <w:tc>
          <w:tcPr>
            <w:tcW w:w="39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E6A7F" w:rsidRPr="00FC01FC" w:rsidRDefault="002E6A7F" w:rsidP="00F55FBC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Семестр </w:t>
            </w:r>
            <w:r w:rsidR="00A13BCB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t>7</w:t>
            </w:r>
          </w:p>
        </w:tc>
      </w:tr>
      <w:tr w:rsidR="002E6A7F" w:rsidRPr="00D75FE0" w:rsidTr="00FD6246">
        <w:trPr>
          <w:trHeight w:val="621"/>
          <w:jc w:val="center"/>
        </w:trPr>
        <w:tc>
          <w:tcPr>
            <w:tcW w:w="67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E6A7F" w:rsidRPr="00494761" w:rsidRDefault="002E6A7F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E6A7F" w:rsidRPr="00494761" w:rsidRDefault="002E6A7F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E6A7F" w:rsidRPr="00680B29" w:rsidRDefault="002E6A7F" w:rsidP="00680B29">
            <w:pPr>
              <w:widowControl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5FBC">
              <w:rPr>
                <w:rFonts w:ascii="Times New Roman" w:hAnsi="Times New Roman"/>
                <w:sz w:val="24"/>
                <w:szCs w:val="24"/>
              </w:rPr>
              <w:t>Портфолио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E6A7F" w:rsidRPr="00680B29" w:rsidRDefault="0044001B" w:rsidP="00680B29">
            <w:pPr>
              <w:widowControl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Экзамен</w:t>
            </w:r>
          </w:p>
        </w:tc>
      </w:tr>
      <w:tr w:rsidR="002E6A7F" w:rsidRPr="00D75FE0" w:rsidTr="00AE566B">
        <w:trPr>
          <w:jc w:val="center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E6A7F" w:rsidRPr="00680B29" w:rsidRDefault="002E6A7F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0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E6A7F" w:rsidRPr="00680B29" w:rsidRDefault="003E7255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ПКС</w:t>
            </w:r>
            <w:r w:rsidR="002E6A7F" w:rsidRPr="00777CCF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-2 - </w:t>
            </w:r>
            <w:r w:rsidRPr="003E7255">
              <w:rPr>
                <w:rFonts w:ascii="Times New Roman" w:hAnsi="Times New Roman"/>
                <w:b/>
                <w:noProof/>
                <w:sz w:val="24"/>
                <w:szCs w:val="24"/>
              </w:rPr>
              <w:t>Способен разрабатывать компоненты системных программных продуктов</w:t>
            </w:r>
          </w:p>
        </w:tc>
      </w:tr>
      <w:tr w:rsidR="002E6A7F" w:rsidRPr="00D75FE0" w:rsidTr="00AE566B">
        <w:trPr>
          <w:jc w:val="center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E6A7F" w:rsidRPr="00680B29" w:rsidRDefault="003E7255" w:rsidP="00680B29">
            <w:pPr>
              <w:widowControl w:val="0"/>
              <w:ind w:left="0" w:right="-1" w:firstLine="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ПКС</w:t>
            </w:r>
            <w:r w:rsidR="002E6A7F" w:rsidRPr="00777CCF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-2.1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E6A7F" w:rsidRPr="00EC176D" w:rsidRDefault="00EC176D" w:rsidP="00567692">
            <w:pPr>
              <w:widowControl w:val="0"/>
              <w:ind w:left="0" w:right="57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176D">
              <w:rPr>
                <w:rFonts w:ascii="Times New Roman" w:hAnsi="Times New Roman"/>
                <w:noProof/>
                <w:sz w:val="24"/>
                <w:szCs w:val="24"/>
              </w:rPr>
              <w:t>Владеть: навыками разработки программ на языках высокого уровня</w:t>
            </w:r>
          </w:p>
        </w:tc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E6A7F" w:rsidRPr="00F55FBC" w:rsidRDefault="002E6A7F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F55FB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+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E6A7F" w:rsidRPr="00F55FBC" w:rsidRDefault="002E6A7F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F55FB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+</w:t>
            </w:r>
          </w:p>
        </w:tc>
      </w:tr>
      <w:tr w:rsidR="003E7255" w:rsidRPr="00D75FE0" w:rsidTr="00AE566B">
        <w:trPr>
          <w:jc w:val="center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7255" w:rsidRDefault="003E7255" w:rsidP="00680B29">
            <w:pPr>
              <w:widowControl w:val="0"/>
              <w:ind w:left="0" w:right="-1" w:firstLine="0"/>
              <w:jc w:val="both"/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ПКС-2.7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255" w:rsidRPr="00EC176D" w:rsidRDefault="00EC176D" w:rsidP="00567692">
            <w:pPr>
              <w:widowControl w:val="0"/>
              <w:ind w:left="0" w:right="57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176D">
              <w:rPr>
                <w:rFonts w:ascii="Times New Roman" w:hAnsi="Times New Roman"/>
                <w:sz w:val="24"/>
                <w:szCs w:val="24"/>
              </w:rPr>
              <w:t>Уметь: проводить объектную декомпозицию информационной системы, вырабатывать и обосновывать архитектурное решение</w:t>
            </w:r>
          </w:p>
        </w:tc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3E7255" w:rsidRPr="00F55FBC" w:rsidRDefault="0044001B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+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255" w:rsidRPr="00F55FBC" w:rsidRDefault="00A2743C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+</w:t>
            </w:r>
          </w:p>
        </w:tc>
      </w:tr>
    </w:tbl>
    <w:p w:rsidR="002E6A7F" w:rsidRPr="00997F4B" w:rsidRDefault="002E6A7F" w:rsidP="00680B29">
      <w:pPr>
        <w:ind w:left="0" w:right="-1" w:firstLine="0"/>
        <w:jc w:val="both"/>
        <w:rPr>
          <w:rFonts w:ascii="Times New Roman" w:eastAsia="Calibri" w:hAnsi="Times New Roman"/>
          <w:sz w:val="28"/>
          <w:szCs w:val="28"/>
          <w:highlight w:val="red"/>
        </w:rPr>
      </w:pPr>
    </w:p>
    <w:p w:rsidR="002E6A7F" w:rsidRPr="00F55FBC" w:rsidRDefault="002E6A7F" w:rsidP="00680B29">
      <w:pPr>
        <w:ind w:left="0" w:right="-1" w:firstLine="708"/>
        <w:jc w:val="both"/>
        <w:rPr>
          <w:rFonts w:ascii="Times New Roman" w:hAnsi="Times New Roman"/>
          <w:sz w:val="28"/>
          <w:szCs w:val="28"/>
        </w:rPr>
      </w:pPr>
      <w:r w:rsidRPr="00F55FBC">
        <w:rPr>
          <w:rFonts w:ascii="Times New Roman" w:hAnsi="Times New Roman"/>
          <w:sz w:val="28"/>
          <w:szCs w:val="28"/>
        </w:rPr>
        <w:t xml:space="preserve">Промежуточная аттестация включает 2 этапа. </w:t>
      </w:r>
      <w:r w:rsidR="00EC176D">
        <w:rPr>
          <w:rFonts w:ascii="Times New Roman" w:hAnsi="Times New Roman"/>
          <w:sz w:val="28"/>
          <w:szCs w:val="28"/>
        </w:rPr>
        <w:t>Все</w:t>
      </w:r>
      <w:r w:rsidRPr="00F55FBC">
        <w:rPr>
          <w:rFonts w:ascii="Times New Roman" w:hAnsi="Times New Roman"/>
          <w:sz w:val="28"/>
          <w:szCs w:val="28"/>
        </w:rPr>
        <w:t xml:space="preserve"> компетенций оцен</w:t>
      </w:r>
      <w:r w:rsidRPr="00F55FBC">
        <w:rPr>
          <w:rFonts w:ascii="Times New Roman" w:hAnsi="Times New Roman"/>
          <w:sz w:val="28"/>
          <w:szCs w:val="28"/>
        </w:rPr>
        <w:t>и</w:t>
      </w:r>
      <w:r w:rsidRPr="00F55FBC">
        <w:rPr>
          <w:rFonts w:ascii="Times New Roman" w:hAnsi="Times New Roman"/>
          <w:sz w:val="28"/>
          <w:szCs w:val="28"/>
        </w:rPr>
        <w:t>вается портфолио, в которое входят работы, выполненные в рамках дисц</w:t>
      </w:r>
      <w:r w:rsidRPr="00F55FBC">
        <w:rPr>
          <w:rFonts w:ascii="Times New Roman" w:hAnsi="Times New Roman"/>
          <w:sz w:val="28"/>
          <w:szCs w:val="28"/>
        </w:rPr>
        <w:t>и</w:t>
      </w:r>
      <w:r w:rsidRPr="00F55FBC">
        <w:rPr>
          <w:rFonts w:ascii="Times New Roman" w:hAnsi="Times New Roman"/>
          <w:sz w:val="28"/>
          <w:szCs w:val="28"/>
        </w:rPr>
        <w:t>плины</w:t>
      </w:r>
      <w:r w:rsidR="00EC176D">
        <w:rPr>
          <w:rFonts w:ascii="Times New Roman" w:hAnsi="Times New Roman"/>
          <w:sz w:val="28"/>
          <w:szCs w:val="28"/>
        </w:rPr>
        <w:t>, а также устным экзаменом</w:t>
      </w:r>
      <w:r w:rsidRPr="00F55FBC">
        <w:rPr>
          <w:rFonts w:ascii="Times New Roman" w:hAnsi="Times New Roman"/>
          <w:sz w:val="28"/>
          <w:szCs w:val="28"/>
        </w:rPr>
        <w:t>.</w:t>
      </w:r>
    </w:p>
    <w:p w:rsidR="002E6A7F" w:rsidRDefault="002E6A7F" w:rsidP="0044001B">
      <w:pPr>
        <w:ind w:left="0" w:right="-1" w:firstLine="360"/>
        <w:jc w:val="both"/>
        <w:rPr>
          <w:rFonts w:ascii="Times New Roman" w:hAnsi="Times New Roman"/>
          <w:sz w:val="28"/>
          <w:szCs w:val="28"/>
        </w:rPr>
      </w:pPr>
      <w:r w:rsidRPr="00F55FBC">
        <w:rPr>
          <w:rFonts w:ascii="Times New Roman" w:hAnsi="Times New Roman"/>
          <w:sz w:val="28"/>
          <w:szCs w:val="28"/>
        </w:rPr>
        <w:t>Тематика вопросов</w:t>
      </w:r>
      <w:r w:rsidR="00F55FBC">
        <w:rPr>
          <w:rFonts w:ascii="Times New Roman" w:hAnsi="Times New Roman"/>
          <w:sz w:val="28"/>
          <w:szCs w:val="28"/>
        </w:rPr>
        <w:t xml:space="preserve"> на </w:t>
      </w:r>
      <w:r w:rsidR="0044001B">
        <w:rPr>
          <w:rFonts w:ascii="Times New Roman" w:hAnsi="Times New Roman"/>
          <w:sz w:val="28"/>
          <w:szCs w:val="28"/>
        </w:rPr>
        <w:t>экзамене</w:t>
      </w:r>
      <w:r w:rsidR="00F55FBC">
        <w:rPr>
          <w:rFonts w:ascii="Times New Roman" w:hAnsi="Times New Roman"/>
          <w:sz w:val="28"/>
          <w:szCs w:val="28"/>
        </w:rPr>
        <w:t xml:space="preserve"> </w:t>
      </w:r>
      <w:r w:rsidR="0044001B">
        <w:rPr>
          <w:rFonts w:ascii="Times New Roman" w:hAnsi="Times New Roman"/>
          <w:sz w:val="28"/>
          <w:szCs w:val="28"/>
        </w:rPr>
        <w:t xml:space="preserve">носит комплексный характер и </w:t>
      </w:r>
      <w:r w:rsidRPr="00F55FBC">
        <w:rPr>
          <w:rFonts w:ascii="Times New Roman" w:hAnsi="Times New Roman"/>
          <w:sz w:val="28"/>
          <w:szCs w:val="28"/>
        </w:rPr>
        <w:t>включает вопросы ситуационно-производственного, практического, а также научно-исследовательского содержания, и включает следующие темы</w:t>
      </w:r>
      <w:r w:rsidR="00F55FBC" w:rsidRPr="00F55FBC">
        <w:rPr>
          <w:rFonts w:ascii="Times New Roman" w:hAnsi="Times New Roman"/>
          <w:sz w:val="28"/>
          <w:szCs w:val="28"/>
        </w:rPr>
        <w:t>:</w:t>
      </w:r>
    </w:p>
    <w:p w:rsidR="00F55FBC" w:rsidRDefault="00F55FBC" w:rsidP="00F55FBC">
      <w:pPr>
        <w:pStyle w:val="af2"/>
        <w:numPr>
          <w:ilvl w:val="0"/>
          <w:numId w:val="48"/>
        </w:numPr>
        <w:ind w:right="-1"/>
        <w:jc w:val="both"/>
        <w:rPr>
          <w:rFonts w:ascii="Times New Roman" w:hAnsi="Times New Roman"/>
          <w:sz w:val="28"/>
          <w:szCs w:val="28"/>
          <w:lang w:val="en-US"/>
        </w:rPr>
      </w:pPr>
      <w:r w:rsidRPr="00F55FBC">
        <w:rPr>
          <w:rFonts w:ascii="Times New Roman" w:hAnsi="Times New Roman"/>
          <w:sz w:val="28"/>
          <w:szCs w:val="28"/>
          <w:lang w:val="en-US"/>
        </w:rPr>
        <w:t xml:space="preserve">C# и </w:t>
      </w:r>
      <w:proofErr w:type="spellStart"/>
      <w:r w:rsidRPr="00F55FBC">
        <w:rPr>
          <w:rFonts w:ascii="Times New Roman" w:hAnsi="Times New Roman"/>
          <w:sz w:val="28"/>
          <w:szCs w:val="28"/>
          <w:lang w:val="en-US"/>
        </w:rPr>
        <w:t>платформа</w:t>
      </w:r>
      <w:proofErr w:type="spellEnd"/>
      <w:r w:rsidRPr="00F55FBC">
        <w:rPr>
          <w:rFonts w:ascii="Times New Roman" w:hAnsi="Times New Roman"/>
          <w:sz w:val="28"/>
          <w:szCs w:val="28"/>
          <w:lang w:val="en-US"/>
        </w:rPr>
        <w:t xml:space="preserve"> .NET</w:t>
      </w:r>
    </w:p>
    <w:p w:rsidR="00F55FBC" w:rsidRDefault="00F55FBC" w:rsidP="00F55FBC">
      <w:pPr>
        <w:pStyle w:val="af2"/>
        <w:numPr>
          <w:ilvl w:val="0"/>
          <w:numId w:val="48"/>
        </w:numPr>
        <w:ind w:right="-1"/>
        <w:jc w:val="both"/>
        <w:rPr>
          <w:rFonts w:ascii="Times New Roman" w:hAnsi="Times New Roman"/>
          <w:sz w:val="28"/>
          <w:szCs w:val="28"/>
        </w:rPr>
      </w:pPr>
      <w:r w:rsidRPr="00F55FBC">
        <w:rPr>
          <w:rFonts w:ascii="Times New Roman" w:hAnsi="Times New Roman"/>
          <w:sz w:val="28"/>
          <w:szCs w:val="28"/>
        </w:rPr>
        <w:t>Создание приложений .NET с использованием C#</w:t>
      </w:r>
    </w:p>
    <w:p w:rsidR="00F55FBC" w:rsidRDefault="00F55FBC" w:rsidP="00F55FBC">
      <w:pPr>
        <w:pStyle w:val="af2"/>
        <w:numPr>
          <w:ilvl w:val="0"/>
          <w:numId w:val="48"/>
        </w:numPr>
        <w:ind w:right="-1"/>
        <w:jc w:val="both"/>
        <w:rPr>
          <w:rFonts w:ascii="Times New Roman" w:hAnsi="Times New Roman"/>
          <w:sz w:val="28"/>
          <w:szCs w:val="28"/>
        </w:rPr>
      </w:pPr>
      <w:r w:rsidRPr="00F55FBC">
        <w:rPr>
          <w:rFonts w:ascii="Times New Roman" w:hAnsi="Times New Roman"/>
          <w:sz w:val="28"/>
          <w:szCs w:val="28"/>
        </w:rPr>
        <w:t>Массивы, кортежи и строки</w:t>
      </w:r>
    </w:p>
    <w:p w:rsidR="00F55FBC" w:rsidRDefault="00F55FBC" w:rsidP="00F55FBC">
      <w:pPr>
        <w:pStyle w:val="af2"/>
        <w:numPr>
          <w:ilvl w:val="0"/>
          <w:numId w:val="48"/>
        </w:numPr>
        <w:ind w:right="-1"/>
        <w:jc w:val="both"/>
        <w:rPr>
          <w:rFonts w:ascii="Times New Roman" w:hAnsi="Times New Roman"/>
          <w:sz w:val="28"/>
          <w:szCs w:val="28"/>
        </w:rPr>
      </w:pPr>
      <w:r w:rsidRPr="00F55FBC">
        <w:rPr>
          <w:rFonts w:ascii="Times New Roman" w:hAnsi="Times New Roman"/>
          <w:sz w:val="28"/>
          <w:szCs w:val="28"/>
        </w:rPr>
        <w:t>Классы и объекты</w:t>
      </w:r>
    </w:p>
    <w:p w:rsidR="00F55FBC" w:rsidRDefault="00F55FBC" w:rsidP="00F55FBC">
      <w:pPr>
        <w:pStyle w:val="af2"/>
        <w:numPr>
          <w:ilvl w:val="0"/>
          <w:numId w:val="48"/>
        </w:numPr>
        <w:ind w:right="-1"/>
        <w:jc w:val="both"/>
        <w:rPr>
          <w:rFonts w:ascii="Times New Roman" w:hAnsi="Times New Roman"/>
          <w:sz w:val="28"/>
          <w:szCs w:val="28"/>
        </w:rPr>
      </w:pPr>
      <w:r w:rsidRPr="00F55FBC">
        <w:rPr>
          <w:rFonts w:ascii="Times New Roman" w:hAnsi="Times New Roman"/>
          <w:sz w:val="28"/>
          <w:szCs w:val="28"/>
        </w:rPr>
        <w:t>Перегрузка функций-членов класса</w:t>
      </w:r>
    </w:p>
    <w:p w:rsidR="00F55FBC" w:rsidRDefault="00F55FBC" w:rsidP="00F55FBC">
      <w:pPr>
        <w:pStyle w:val="af2"/>
        <w:numPr>
          <w:ilvl w:val="0"/>
          <w:numId w:val="48"/>
        </w:numPr>
        <w:ind w:right="-1"/>
        <w:jc w:val="both"/>
        <w:rPr>
          <w:rFonts w:ascii="Times New Roman" w:hAnsi="Times New Roman"/>
          <w:sz w:val="28"/>
          <w:szCs w:val="28"/>
        </w:rPr>
      </w:pPr>
      <w:r w:rsidRPr="00F55FBC">
        <w:rPr>
          <w:rFonts w:ascii="Times New Roman" w:hAnsi="Times New Roman"/>
          <w:sz w:val="28"/>
          <w:szCs w:val="28"/>
        </w:rPr>
        <w:t>Наследование и полиморфизм</w:t>
      </w:r>
    </w:p>
    <w:p w:rsidR="00F55FBC" w:rsidRDefault="00F55FBC" w:rsidP="00F55FBC">
      <w:pPr>
        <w:pStyle w:val="af2"/>
        <w:numPr>
          <w:ilvl w:val="0"/>
          <w:numId w:val="48"/>
        </w:numPr>
        <w:ind w:right="-1"/>
        <w:jc w:val="both"/>
        <w:rPr>
          <w:rFonts w:ascii="Times New Roman" w:hAnsi="Times New Roman"/>
          <w:sz w:val="28"/>
          <w:szCs w:val="28"/>
        </w:rPr>
      </w:pPr>
      <w:r w:rsidRPr="00F55FBC">
        <w:rPr>
          <w:rFonts w:ascii="Times New Roman" w:hAnsi="Times New Roman"/>
          <w:sz w:val="28"/>
          <w:szCs w:val="28"/>
        </w:rPr>
        <w:t>Обработка исключений</w:t>
      </w:r>
    </w:p>
    <w:p w:rsidR="00F55FBC" w:rsidRDefault="00F55FBC" w:rsidP="00F55FBC">
      <w:pPr>
        <w:pStyle w:val="af2"/>
        <w:numPr>
          <w:ilvl w:val="0"/>
          <w:numId w:val="48"/>
        </w:numPr>
        <w:ind w:right="-1"/>
        <w:jc w:val="both"/>
        <w:rPr>
          <w:rFonts w:ascii="Times New Roman" w:hAnsi="Times New Roman"/>
          <w:sz w:val="28"/>
          <w:szCs w:val="28"/>
        </w:rPr>
      </w:pPr>
      <w:r w:rsidRPr="00F55FBC">
        <w:rPr>
          <w:rFonts w:ascii="Times New Roman" w:hAnsi="Times New Roman"/>
          <w:sz w:val="28"/>
          <w:szCs w:val="28"/>
        </w:rPr>
        <w:t>Интерфейсы, структуры и перечисления</w:t>
      </w:r>
    </w:p>
    <w:p w:rsidR="00F55FBC" w:rsidRDefault="00F55FBC" w:rsidP="00F55FBC">
      <w:pPr>
        <w:pStyle w:val="af2"/>
        <w:numPr>
          <w:ilvl w:val="0"/>
          <w:numId w:val="48"/>
        </w:numPr>
        <w:ind w:right="-1"/>
        <w:jc w:val="both"/>
        <w:rPr>
          <w:rFonts w:ascii="Times New Roman" w:hAnsi="Times New Roman"/>
          <w:sz w:val="28"/>
          <w:szCs w:val="28"/>
        </w:rPr>
      </w:pPr>
      <w:r w:rsidRPr="00F55FBC">
        <w:rPr>
          <w:rFonts w:ascii="Times New Roman" w:hAnsi="Times New Roman"/>
          <w:sz w:val="28"/>
          <w:szCs w:val="28"/>
        </w:rPr>
        <w:t xml:space="preserve">Делегаты, события и </w:t>
      </w:r>
      <w:proofErr w:type="gramStart"/>
      <w:r w:rsidRPr="00F55FBC">
        <w:rPr>
          <w:rFonts w:ascii="Times New Roman" w:hAnsi="Times New Roman"/>
          <w:sz w:val="28"/>
          <w:szCs w:val="28"/>
        </w:rPr>
        <w:t>лямбда-выражения</w:t>
      </w:r>
      <w:proofErr w:type="gramEnd"/>
    </w:p>
    <w:p w:rsidR="00F55FBC" w:rsidRPr="00F55FBC" w:rsidRDefault="00F55FBC" w:rsidP="00F55FBC">
      <w:pPr>
        <w:pStyle w:val="af2"/>
        <w:numPr>
          <w:ilvl w:val="0"/>
          <w:numId w:val="48"/>
        </w:numPr>
        <w:ind w:right="-1"/>
        <w:jc w:val="both"/>
        <w:rPr>
          <w:rFonts w:ascii="Times New Roman" w:hAnsi="Times New Roman"/>
          <w:sz w:val="28"/>
          <w:szCs w:val="28"/>
        </w:rPr>
      </w:pPr>
      <w:r w:rsidRPr="00F55FBC">
        <w:rPr>
          <w:rFonts w:ascii="Times New Roman" w:hAnsi="Times New Roman"/>
          <w:sz w:val="28"/>
          <w:szCs w:val="28"/>
        </w:rPr>
        <w:t xml:space="preserve">Коллекции, </w:t>
      </w:r>
      <w:proofErr w:type="spellStart"/>
      <w:r w:rsidRPr="00F55FBC">
        <w:rPr>
          <w:rFonts w:ascii="Times New Roman" w:hAnsi="Times New Roman"/>
          <w:sz w:val="28"/>
          <w:szCs w:val="28"/>
        </w:rPr>
        <w:t>перечислители</w:t>
      </w:r>
      <w:proofErr w:type="spellEnd"/>
      <w:r w:rsidRPr="00F55FBC">
        <w:rPr>
          <w:rFonts w:ascii="Times New Roman" w:hAnsi="Times New Roman"/>
          <w:sz w:val="28"/>
          <w:szCs w:val="28"/>
        </w:rPr>
        <w:t xml:space="preserve"> и итераторы</w:t>
      </w:r>
    </w:p>
    <w:p w:rsidR="00F55FBC" w:rsidRPr="00F55FBC" w:rsidRDefault="00F55FBC" w:rsidP="00680B29">
      <w:pPr>
        <w:ind w:left="0" w:right="-1" w:firstLine="0"/>
        <w:jc w:val="both"/>
        <w:rPr>
          <w:rFonts w:ascii="Times New Roman" w:hAnsi="Times New Roman"/>
          <w:sz w:val="28"/>
          <w:szCs w:val="28"/>
        </w:rPr>
      </w:pPr>
    </w:p>
    <w:p w:rsidR="00F55FBC" w:rsidRPr="00F55FBC" w:rsidRDefault="00F55FBC" w:rsidP="00680B29">
      <w:pPr>
        <w:ind w:left="0" w:right="-1" w:firstLine="0"/>
        <w:jc w:val="both"/>
        <w:rPr>
          <w:rFonts w:ascii="Times New Roman" w:hAnsi="Times New Roman"/>
          <w:sz w:val="28"/>
          <w:szCs w:val="28"/>
        </w:rPr>
      </w:pPr>
    </w:p>
    <w:p w:rsidR="002E6A7F" w:rsidRPr="00B555A6" w:rsidRDefault="002E6A7F" w:rsidP="00680B29">
      <w:pPr>
        <w:ind w:left="0" w:right="-1" w:firstLine="743"/>
        <w:jc w:val="both"/>
        <w:rPr>
          <w:rFonts w:ascii="Times New Roman" w:hAnsi="Times New Roman"/>
          <w:sz w:val="28"/>
          <w:szCs w:val="28"/>
        </w:rPr>
      </w:pPr>
    </w:p>
    <w:p w:rsidR="002E6A7F" w:rsidRPr="00B33F8B" w:rsidRDefault="002E6A7F" w:rsidP="00680B29">
      <w:pPr>
        <w:pStyle w:val="12"/>
        <w:numPr>
          <w:ilvl w:val="1"/>
          <w:numId w:val="29"/>
        </w:numPr>
        <w:tabs>
          <w:tab w:val="left" w:pos="709"/>
          <w:tab w:val="left" w:pos="851"/>
        </w:tabs>
        <w:ind w:left="0" w:right="-1" w:firstLine="360"/>
        <w:rPr>
          <w:rFonts w:ascii="Times New Roman" w:hAnsi="Times New Roman"/>
          <w:b/>
          <w:sz w:val="28"/>
          <w:szCs w:val="28"/>
        </w:rPr>
      </w:pPr>
      <w:r w:rsidRPr="00B33F8B">
        <w:rPr>
          <w:rFonts w:ascii="Times New Roman" w:hAnsi="Times New Roman"/>
          <w:b/>
          <w:sz w:val="28"/>
          <w:szCs w:val="28"/>
        </w:rPr>
        <w:t xml:space="preserve">Порядок </w:t>
      </w:r>
      <w:r>
        <w:rPr>
          <w:rFonts w:ascii="Times New Roman" w:hAnsi="Times New Roman"/>
          <w:b/>
          <w:sz w:val="28"/>
          <w:szCs w:val="28"/>
        </w:rPr>
        <w:t>проведения промежуточной аттестации по дисциплине</w:t>
      </w:r>
    </w:p>
    <w:p w:rsidR="002E6A7F" w:rsidRDefault="002E6A7F" w:rsidP="00680B29">
      <w:pPr>
        <w:ind w:left="0" w:right="-1" w:firstLine="743"/>
        <w:jc w:val="both"/>
        <w:rPr>
          <w:rFonts w:ascii="Times New Roman" w:hAnsi="Times New Roman"/>
          <w:sz w:val="28"/>
          <w:szCs w:val="28"/>
          <w:highlight w:val="cyan"/>
        </w:rPr>
      </w:pPr>
    </w:p>
    <w:p w:rsidR="002E6A7F" w:rsidRPr="00F55FBC" w:rsidRDefault="002E6A7F" w:rsidP="00F55FBC">
      <w:pPr>
        <w:ind w:left="0" w:right="-1" w:firstLine="360"/>
        <w:jc w:val="both"/>
        <w:rPr>
          <w:rFonts w:ascii="Times New Roman" w:hAnsi="Times New Roman"/>
          <w:sz w:val="28"/>
          <w:szCs w:val="28"/>
        </w:rPr>
      </w:pPr>
      <w:r w:rsidRPr="00F55FBC">
        <w:rPr>
          <w:rFonts w:ascii="Times New Roman" w:hAnsi="Times New Roman"/>
          <w:sz w:val="28"/>
          <w:szCs w:val="28"/>
        </w:rPr>
        <w:t xml:space="preserve">Промежуточная аттестация проводится в форме </w:t>
      </w:r>
      <w:r w:rsidR="00F55FBC">
        <w:rPr>
          <w:rFonts w:ascii="Times New Roman" w:hAnsi="Times New Roman"/>
          <w:sz w:val="28"/>
          <w:szCs w:val="28"/>
        </w:rPr>
        <w:t>собеседования</w:t>
      </w:r>
      <w:r w:rsidRPr="00F55FBC">
        <w:rPr>
          <w:rFonts w:ascii="Times New Roman" w:hAnsi="Times New Roman"/>
          <w:sz w:val="28"/>
          <w:szCs w:val="28"/>
        </w:rPr>
        <w:t xml:space="preserve"> и включ</w:t>
      </w:r>
      <w:r w:rsidRPr="00F55FBC">
        <w:rPr>
          <w:rFonts w:ascii="Times New Roman" w:hAnsi="Times New Roman"/>
          <w:sz w:val="28"/>
          <w:szCs w:val="28"/>
        </w:rPr>
        <w:t>а</w:t>
      </w:r>
      <w:r w:rsidRPr="00F55FBC">
        <w:rPr>
          <w:rFonts w:ascii="Times New Roman" w:hAnsi="Times New Roman"/>
          <w:sz w:val="28"/>
          <w:szCs w:val="28"/>
        </w:rPr>
        <w:t xml:space="preserve">ет 2 этапа: портфолио и </w:t>
      </w:r>
      <w:r w:rsidR="0044001B">
        <w:rPr>
          <w:rFonts w:ascii="Times New Roman" w:hAnsi="Times New Roman"/>
          <w:sz w:val="28"/>
          <w:szCs w:val="28"/>
        </w:rPr>
        <w:t>экзамен</w:t>
      </w:r>
      <w:r w:rsidRPr="00F55FBC">
        <w:rPr>
          <w:rFonts w:ascii="Times New Roman" w:hAnsi="Times New Roman"/>
          <w:sz w:val="28"/>
          <w:szCs w:val="28"/>
        </w:rPr>
        <w:t xml:space="preserve">. Необходимым условием для прохождения </w:t>
      </w:r>
      <w:r w:rsidRPr="00F55FBC">
        <w:rPr>
          <w:rFonts w:ascii="Times New Roman" w:hAnsi="Times New Roman"/>
          <w:sz w:val="28"/>
          <w:szCs w:val="28"/>
        </w:rPr>
        <w:lastRenderedPageBreak/>
        <w:t>промежуточной аттестации является оценка «зачтено» по результатам в</w:t>
      </w:r>
      <w:r w:rsidRPr="00F55FBC">
        <w:rPr>
          <w:rFonts w:ascii="Times New Roman" w:hAnsi="Times New Roman"/>
          <w:sz w:val="28"/>
          <w:szCs w:val="28"/>
        </w:rPr>
        <w:t>ы</w:t>
      </w:r>
      <w:r w:rsidRPr="00F55FBC">
        <w:rPr>
          <w:rFonts w:ascii="Times New Roman" w:hAnsi="Times New Roman"/>
          <w:sz w:val="28"/>
          <w:szCs w:val="28"/>
        </w:rPr>
        <w:t xml:space="preserve">полненного портфолио. Для оценивания портфолио студенту необходимо </w:t>
      </w:r>
      <w:r w:rsidR="0044001B">
        <w:rPr>
          <w:rFonts w:ascii="Times New Roman" w:hAnsi="Times New Roman"/>
          <w:sz w:val="28"/>
          <w:szCs w:val="28"/>
        </w:rPr>
        <w:t>защитить</w:t>
      </w:r>
      <w:r w:rsidRPr="00F55FBC">
        <w:rPr>
          <w:rFonts w:ascii="Times New Roman" w:hAnsi="Times New Roman"/>
          <w:sz w:val="28"/>
          <w:szCs w:val="28"/>
        </w:rPr>
        <w:t xml:space="preserve"> все работы, входящие в структуру портфолио. </w:t>
      </w:r>
    </w:p>
    <w:p w:rsidR="002E6A7F" w:rsidRDefault="0044001B" w:rsidP="00680B29">
      <w:pPr>
        <w:pStyle w:val="af1"/>
        <w:spacing w:before="0" w:beforeAutospacing="0" w:after="0" w:afterAutospacing="0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Экзамен</w:t>
      </w:r>
      <w:r w:rsidR="002E6A7F" w:rsidRPr="00F55FBC">
        <w:rPr>
          <w:sz w:val="28"/>
          <w:szCs w:val="28"/>
        </w:rPr>
        <w:t xml:space="preserve"> проводится в устной форме. Во время проведения </w:t>
      </w:r>
      <w:r>
        <w:rPr>
          <w:sz w:val="28"/>
          <w:szCs w:val="28"/>
        </w:rPr>
        <w:t>экзамена</w:t>
      </w:r>
      <w:r w:rsidR="00877DA8">
        <w:rPr>
          <w:sz w:val="28"/>
          <w:szCs w:val="28"/>
        </w:rPr>
        <w:t xml:space="preserve"> </w:t>
      </w:r>
      <w:r w:rsidR="002E6A7F" w:rsidRPr="00F55FBC">
        <w:rPr>
          <w:sz w:val="28"/>
          <w:szCs w:val="28"/>
        </w:rPr>
        <w:t>студенту разрешается использовать справочники, калькуляторы. В процессе ответа на вопросы экзаменационного билета студенту могут быть заданы д</w:t>
      </w:r>
      <w:r w:rsidR="002E6A7F" w:rsidRPr="00F55FBC">
        <w:rPr>
          <w:sz w:val="28"/>
          <w:szCs w:val="28"/>
        </w:rPr>
        <w:t>о</w:t>
      </w:r>
      <w:r w:rsidR="002E6A7F" w:rsidRPr="00F55FBC">
        <w:rPr>
          <w:sz w:val="28"/>
          <w:szCs w:val="28"/>
        </w:rPr>
        <w:t>полнительные вопросы по темам дисциплины.</w:t>
      </w:r>
    </w:p>
    <w:p w:rsidR="00F55FBC" w:rsidRPr="000F6A99" w:rsidRDefault="00F55FBC" w:rsidP="00680B29">
      <w:pPr>
        <w:pStyle w:val="af1"/>
        <w:spacing w:before="0" w:beforeAutospacing="0" w:after="0" w:afterAutospacing="0"/>
        <w:ind w:right="-1" w:firstLine="709"/>
        <w:jc w:val="both"/>
        <w:rPr>
          <w:rFonts w:eastAsia="Times New Roman"/>
          <w:sz w:val="28"/>
          <w:szCs w:val="28"/>
        </w:rPr>
      </w:pPr>
    </w:p>
    <w:p w:rsidR="002E6A7F" w:rsidRPr="004C1AC4" w:rsidRDefault="002E6A7F" w:rsidP="00680B29">
      <w:pPr>
        <w:pStyle w:val="12"/>
        <w:numPr>
          <w:ilvl w:val="0"/>
          <w:numId w:val="29"/>
        </w:numPr>
        <w:tabs>
          <w:tab w:val="left" w:pos="284"/>
        </w:tabs>
        <w:ind w:left="0" w:right="-1" w:firstLine="0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4C1AC4">
        <w:rPr>
          <w:rFonts w:ascii="Times New Roman" w:hAnsi="Times New Roman"/>
          <w:b/>
          <w:color w:val="000000"/>
          <w:sz w:val="28"/>
          <w:szCs w:val="28"/>
        </w:rPr>
        <w:t>Требования к структуре и содержанию фонда оценочных сре</w:t>
      </w:r>
      <w:proofErr w:type="gramStart"/>
      <w:r w:rsidRPr="004C1AC4">
        <w:rPr>
          <w:rFonts w:ascii="Times New Roman" w:hAnsi="Times New Roman"/>
          <w:b/>
          <w:color w:val="000000"/>
          <w:sz w:val="28"/>
          <w:szCs w:val="28"/>
        </w:rPr>
        <w:t>дств</w:t>
      </w:r>
      <w:r>
        <w:rPr>
          <w:rFonts w:ascii="Times New Roman" w:hAnsi="Times New Roman"/>
          <w:b/>
          <w:color w:val="000000"/>
          <w:sz w:val="28"/>
          <w:szCs w:val="28"/>
        </w:rPr>
        <w:br/>
        <w:t>пр</w:t>
      </w:r>
      <w:proofErr w:type="gramEnd"/>
      <w:r>
        <w:rPr>
          <w:rFonts w:ascii="Times New Roman" w:hAnsi="Times New Roman"/>
          <w:b/>
          <w:color w:val="000000"/>
          <w:sz w:val="28"/>
          <w:szCs w:val="28"/>
        </w:rPr>
        <w:t>омежуточной аттестации по дисциплине</w:t>
      </w:r>
    </w:p>
    <w:p w:rsidR="002E6A7F" w:rsidRDefault="002E6A7F" w:rsidP="00680B29">
      <w:pPr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680B29">
      <w:pPr>
        <w:ind w:left="0" w:right="-1"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Перечень оценочных средств, применяемых на каждом этапе провед</w:t>
      </w:r>
      <w:r>
        <w:rPr>
          <w:rFonts w:ascii="Times New Roman" w:hAnsi="Times New Roman"/>
          <w:color w:val="000000"/>
          <w:sz w:val="28"/>
          <w:szCs w:val="28"/>
        </w:rPr>
        <w:t>е</w:t>
      </w:r>
      <w:r>
        <w:rPr>
          <w:rFonts w:ascii="Times New Roman" w:hAnsi="Times New Roman"/>
          <w:color w:val="000000"/>
          <w:sz w:val="28"/>
          <w:szCs w:val="28"/>
        </w:rPr>
        <w:t>ния промежуточной аттестации по дисциплине, представлен в таблице П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1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.2. </w:t>
      </w:r>
    </w:p>
    <w:p w:rsidR="002E6A7F" w:rsidRDefault="002E6A7F" w:rsidP="00877DA8">
      <w:pPr>
        <w:ind w:left="0" w:right="-1" w:firstLine="743"/>
        <w:rPr>
          <w:rFonts w:ascii="Times New Roman" w:hAnsi="Times New Roman"/>
          <w:color w:val="000000"/>
          <w:sz w:val="28"/>
          <w:szCs w:val="28"/>
        </w:rPr>
      </w:pPr>
    </w:p>
    <w:p w:rsidR="002E6A7F" w:rsidRDefault="002E6A7F" w:rsidP="00877DA8">
      <w:pPr>
        <w:ind w:left="0" w:right="-1" w:firstLine="0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Таблица П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1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.2</w:t>
      </w:r>
    </w:p>
    <w:p w:rsidR="00877DA8" w:rsidRDefault="00877DA8" w:rsidP="00877DA8">
      <w:pPr>
        <w:ind w:left="0" w:right="-1" w:firstLine="0"/>
        <w:jc w:val="right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9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89"/>
        <w:gridCol w:w="4348"/>
        <w:gridCol w:w="2548"/>
      </w:tblGrid>
      <w:tr w:rsidR="002E6A7F" w:rsidRPr="000D3994" w:rsidTr="00877DA8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A7F" w:rsidRPr="00877DA8" w:rsidRDefault="002E6A7F" w:rsidP="00680B2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A7F" w:rsidRPr="00877DA8" w:rsidRDefault="002E6A7F" w:rsidP="00680B2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Наименование оценочного средства</w:t>
            </w:r>
          </w:p>
        </w:tc>
        <w:tc>
          <w:tcPr>
            <w:tcW w:w="4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A7F" w:rsidRPr="00877DA8" w:rsidRDefault="002E6A7F" w:rsidP="00680B2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Краткая характеристика оценочного средства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6A7F" w:rsidRPr="00877DA8" w:rsidRDefault="002E6A7F" w:rsidP="00680B29">
            <w:pPr>
              <w:ind w:left="0" w:right="-1" w:firstLine="0"/>
              <w:jc w:val="center"/>
              <w:textAlignment w:val="baseline"/>
              <w:rPr>
                <w:sz w:val="12"/>
                <w:szCs w:val="12"/>
                <w:lang w:eastAsia="ru-RU"/>
              </w:rPr>
            </w:pP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Представление</w:t>
            </w: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оценочного средства в фонде</w:t>
            </w:r>
          </w:p>
        </w:tc>
      </w:tr>
      <w:tr w:rsidR="002E6A7F" w:rsidRPr="000D3994" w:rsidTr="00877DA8">
        <w:tc>
          <w:tcPr>
            <w:tcW w:w="9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A7F" w:rsidRPr="00877DA8" w:rsidRDefault="002E6A7F" w:rsidP="00680B2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Семестр </w:t>
            </w:r>
            <w:r w:rsidR="00A13BC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t>7</w:t>
            </w:r>
          </w:p>
        </w:tc>
      </w:tr>
      <w:tr w:rsidR="002E6A7F" w:rsidRPr="000D3994" w:rsidTr="00877DA8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A7F" w:rsidRPr="00877DA8" w:rsidRDefault="002E6A7F" w:rsidP="00680B2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A7F" w:rsidRPr="00877DA8" w:rsidRDefault="002E6A7F" w:rsidP="00680B29">
            <w:pPr>
              <w:ind w:left="0" w:right="-1" w:firstLine="0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Портфолио </w:t>
            </w:r>
          </w:p>
        </w:tc>
        <w:tc>
          <w:tcPr>
            <w:tcW w:w="4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A7F" w:rsidRPr="00877DA8" w:rsidRDefault="002E6A7F" w:rsidP="00680B29">
            <w:pPr>
              <w:ind w:left="0" w:right="-1" w:firstLine="0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Целевая подборка работ студента, ра</w:t>
            </w: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с</w:t>
            </w: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крывающая его индивидуальные обр</w:t>
            </w: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а</w:t>
            </w: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зовательные достижения в одной или нескольких учебных дисциплинах. 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A7F" w:rsidRPr="00877DA8" w:rsidRDefault="002E6A7F" w:rsidP="00680B29">
            <w:pPr>
              <w:ind w:left="0" w:right="-1" w:firstLine="0"/>
              <w:textAlignment w:val="baseline"/>
              <w:rPr>
                <w:sz w:val="12"/>
                <w:szCs w:val="12"/>
                <w:lang w:eastAsia="ru-RU"/>
              </w:rPr>
            </w:pP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Требования к стру</w:t>
            </w: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к</w:t>
            </w: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туре и содержанию портфолио  </w:t>
            </w:r>
          </w:p>
        </w:tc>
      </w:tr>
      <w:tr w:rsidR="002E6A7F" w:rsidRPr="00D75FE0" w:rsidTr="00877DA8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A7F" w:rsidRPr="00877DA8" w:rsidRDefault="002E6A7F" w:rsidP="00680B2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77DA8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A7F" w:rsidRPr="00877DA8" w:rsidRDefault="0044001B" w:rsidP="00680B2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Экзаменацио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н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ный билет</w:t>
            </w:r>
          </w:p>
        </w:tc>
        <w:tc>
          <w:tcPr>
            <w:tcW w:w="4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A7F" w:rsidRPr="00877DA8" w:rsidRDefault="0044001B" w:rsidP="00680B2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Комплекс вопросов и/или </w:t>
            </w:r>
            <w:proofErr w:type="spellStart"/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разноуровн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вых</w:t>
            </w:r>
            <w:proofErr w:type="spellEnd"/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заданий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A7F" w:rsidRPr="00877DA8" w:rsidRDefault="0044001B" w:rsidP="00680B2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Список теоретических вопросов и задач</w:t>
            </w:r>
          </w:p>
        </w:tc>
      </w:tr>
    </w:tbl>
    <w:p w:rsidR="002E6A7F" w:rsidRDefault="002E6A7F" w:rsidP="00680B29">
      <w:pPr>
        <w:pStyle w:val="12"/>
        <w:ind w:left="0" w:right="-1" w:firstLine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877DA8" w:rsidRDefault="002E6A7F" w:rsidP="00877DA8">
      <w:pPr>
        <w:pStyle w:val="12"/>
        <w:numPr>
          <w:ilvl w:val="1"/>
          <w:numId w:val="47"/>
        </w:numPr>
        <w:ind w:left="0" w:right="-1" w:firstLine="0"/>
        <w:jc w:val="both"/>
        <w:rPr>
          <w:rFonts w:ascii="Times New Roman" w:hAnsi="Times New Roman"/>
          <w:color w:val="000000"/>
          <w:sz w:val="28"/>
          <w:szCs w:val="28"/>
        </w:rPr>
      </w:pPr>
      <w:r w:rsidRPr="00877DA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77DA8">
        <w:rPr>
          <w:rFonts w:ascii="Times New Roman" w:hAnsi="Times New Roman"/>
          <w:b/>
          <w:color w:val="000000"/>
          <w:sz w:val="28"/>
          <w:szCs w:val="28"/>
        </w:rPr>
        <w:t>Требования к структуре и содержанию оценочных средств</w:t>
      </w:r>
      <w:r w:rsidRPr="00877DA8">
        <w:rPr>
          <w:rFonts w:ascii="Times New Roman" w:hAnsi="Times New Roman"/>
          <w:b/>
          <w:color w:val="000000"/>
          <w:sz w:val="28"/>
          <w:szCs w:val="28"/>
        </w:rPr>
        <w:br/>
        <w:t xml:space="preserve">аттестации </w:t>
      </w:r>
    </w:p>
    <w:p w:rsidR="00877DA8" w:rsidRDefault="0044001B" w:rsidP="00877DA8">
      <w:pPr>
        <w:pStyle w:val="12"/>
        <w:ind w:left="0" w:right="-1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2.1.1. Требования к структуре и содержанию портфолио</w:t>
      </w:r>
    </w:p>
    <w:p w:rsidR="00877DA8" w:rsidRPr="00877DA8" w:rsidRDefault="008B69BC" w:rsidP="00877DA8">
      <w:pPr>
        <w:pStyle w:val="12"/>
        <w:ind w:left="0" w:right="-1" w:firstLine="708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Портфолио состоит из решения практических заданий. </w:t>
      </w:r>
      <w:r w:rsidR="00877DA8" w:rsidRPr="00877DA8">
        <w:rPr>
          <w:rFonts w:ascii="Times New Roman" w:hAnsi="Times New Roman"/>
          <w:color w:val="000000"/>
          <w:sz w:val="28"/>
          <w:szCs w:val="28"/>
        </w:rPr>
        <w:t>Практическое задание выполняется студентом самостоятельно и затем сдается преподав</w:t>
      </w:r>
      <w:r w:rsidR="00877DA8" w:rsidRPr="00877DA8">
        <w:rPr>
          <w:rFonts w:ascii="Times New Roman" w:hAnsi="Times New Roman"/>
          <w:color w:val="000000"/>
          <w:sz w:val="28"/>
          <w:szCs w:val="28"/>
        </w:rPr>
        <w:t>а</w:t>
      </w:r>
      <w:r w:rsidR="00877DA8" w:rsidRPr="00877DA8">
        <w:rPr>
          <w:rFonts w:ascii="Times New Roman" w:hAnsi="Times New Roman"/>
          <w:color w:val="000000"/>
          <w:sz w:val="28"/>
          <w:szCs w:val="28"/>
        </w:rPr>
        <w:t>телю на семинаре.</w:t>
      </w:r>
    </w:p>
    <w:p w:rsidR="00877DA8" w:rsidRPr="00877DA8" w:rsidRDefault="00877DA8" w:rsidP="00877DA8">
      <w:pPr>
        <w:pStyle w:val="12"/>
        <w:ind w:left="0" w:right="-1" w:firstLine="708"/>
        <w:rPr>
          <w:rFonts w:ascii="Times New Roman" w:hAnsi="Times New Roman"/>
          <w:color w:val="000000"/>
          <w:sz w:val="28"/>
          <w:szCs w:val="28"/>
        </w:rPr>
      </w:pPr>
      <w:r w:rsidRPr="00877DA8">
        <w:rPr>
          <w:rFonts w:ascii="Times New Roman" w:hAnsi="Times New Roman"/>
          <w:color w:val="000000"/>
          <w:sz w:val="28"/>
          <w:szCs w:val="28"/>
        </w:rPr>
        <w:t>По согласованию с преподавателем студенты могут объединяться в группы для решения практических задач.</w:t>
      </w:r>
    </w:p>
    <w:p w:rsidR="00877DA8" w:rsidRPr="00877DA8" w:rsidRDefault="00877DA8" w:rsidP="00877DA8">
      <w:pPr>
        <w:pStyle w:val="12"/>
        <w:ind w:left="0" w:right="-1" w:firstLine="708"/>
        <w:rPr>
          <w:rFonts w:ascii="Times New Roman" w:hAnsi="Times New Roman"/>
          <w:color w:val="000000"/>
          <w:sz w:val="28"/>
          <w:szCs w:val="28"/>
        </w:rPr>
      </w:pPr>
      <w:r w:rsidRPr="00877DA8">
        <w:rPr>
          <w:rFonts w:ascii="Times New Roman" w:hAnsi="Times New Roman"/>
          <w:color w:val="000000"/>
          <w:sz w:val="28"/>
          <w:szCs w:val="28"/>
        </w:rPr>
        <w:t>Каждому практическому заданию сопоставлено максимальное колич</w:t>
      </w:r>
      <w:r w:rsidRPr="00877DA8">
        <w:rPr>
          <w:rFonts w:ascii="Times New Roman" w:hAnsi="Times New Roman"/>
          <w:color w:val="000000"/>
          <w:sz w:val="28"/>
          <w:szCs w:val="28"/>
        </w:rPr>
        <w:t>е</w:t>
      </w:r>
      <w:r w:rsidRPr="00877DA8">
        <w:rPr>
          <w:rFonts w:ascii="Times New Roman" w:hAnsi="Times New Roman"/>
          <w:color w:val="000000"/>
          <w:sz w:val="28"/>
          <w:szCs w:val="28"/>
        </w:rPr>
        <w:t xml:space="preserve">ство баллов, которое можно за него получить. Преподаватель оценивает сданное задание в соответствии с критериями его приема (см. ниже). </w:t>
      </w:r>
    </w:p>
    <w:p w:rsidR="00877DA8" w:rsidRDefault="00877DA8" w:rsidP="00877DA8">
      <w:pPr>
        <w:pStyle w:val="12"/>
        <w:ind w:left="0" w:right="-1" w:firstLine="708"/>
        <w:rPr>
          <w:rFonts w:ascii="Times New Roman" w:hAnsi="Times New Roman"/>
          <w:color w:val="000000"/>
          <w:sz w:val="28"/>
          <w:szCs w:val="28"/>
        </w:rPr>
      </w:pPr>
      <w:r w:rsidRPr="00877DA8">
        <w:rPr>
          <w:rFonts w:ascii="Times New Roman" w:hAnsi="Times New Roman"/>
          <w:color w:val="000000"/>
          <w:sz w:val="28"/>
          <w:szCs w:val="28"/>
        </w:rPr>
        <w:t>В таблице</w:t>
      </w:r>
      <w:r w:rsidR="00093916">
        <w:rPr>
          <w:rFonts w:ascii="Times New Roman" w:hAnsi="Times New Roman"/>
          <w:color w:val="000000"/>
          <w:sz w:val="28"/>
          <w:szCs w:val="28"/>
        </w:rPr>
        <w:t xml:space="preserve"> П</w:t>
      </w:r>
      <w:proofErr w:type="gramStart"/>
      <w:r w:rsidR="00093916">
        <w:rPr>
          <w:rFonts w:ascii="Times New Roman" w:hAnsi="Times New Roman"/>
          <w:color w:val="000000"/>
          <w:sz w:val="28"/>
          <w:szCs w:val="28"/>
        </w:rPr>
        <w:t>1</w:t>
      </w:r>
      <w:proofErr w:type="gramEnd"/>
      <w:r w:rsidR="00093916">
        <w:rPr>
          <w:rFonts w:ascii="Times New Roman" w:hAnsi="Times New Roman"/>
          <w:color w:val="000000"/>
          <w:sz w:val="28"/>
          <w:szCs w:val="28"/>
        </w:rPr>
        <w:t>.3</w:t>
      </w:r>
      <w:r w:rsidRPr="00877DA8">
        <w:rPr>
          <w:rFonts w:ascii="Times New Roman" w:hAnsi="Times New Roman"/>
          <w:color w:val="000000"/>
          <w:sz w:val="28"/>
          <w:szCs w:val="28"/>
        </w:rPr>
        <w:t xml:space="preserve"> приводятся основные критерии оценки работы студе</w:t>
      </w:r>
      <w:r w:rsidRPr="00877DA8">
        <w:rPr>
          <w:rFonts w:ascii="Times New Roman" w:hAnsi="Times New Roman"/>
          <w:color w:val="000000"/>
          <w:sz w:val="28"/>
          <w:szCs w:val="28"/>
        </w:rPr>
        <w:t>н</w:t>
      </w:r>
      <w:r w:rsidRPr="00877DA8">
        <w:rPr>
          <w:rFonts w:ascii="Times New Roman" w:hAnsi="Times New Roman"/>
          <w:color w:val="000000"/>
          <w:sz w:val="28"/>
          <w:szCs w:val="28"/>
        </w:rPr>
        <w:t>та, а также процентный вес каждого критерия. При несоответствии сданного задания одному из критериев сумма полученных баллов уменьшается на ук</w:t>
      </w:r>
      <w:r w:rsidRPr="00877DA8">
        <w:rPr>
          <w:rFonts w:ascii="Times New Roman" w:hAnsi="Times New Roman"/>
          <w:color w:val="000000"/>
          <w:sz w:val="28"/>
          <w:szCs w:val="28"/>
        </w:rPr>
        <w:t>а</w:t>
      </w:r>
      <w:r w:rsidRPr="00877DA8">
        <w:rPr>
          <w:rFonts w:ascii="Times New Roman" w:hAnsi="Times New Roman"/>
          <w:color w:val="000000"/>
          <w:sz w:val="28"/>
          <w:szCs w:val="28"/>
        </w:rPr>
        <w:t>занный процент относительно максимально возможного количества баллов.</w:t>
      </w:r>
    </w:p>
    <w:p w:rsidR="00877DA8" w:rsidRPr="00877DA8" w:rsidRDefault="00877DA8" w:rsidP="00877DA8">
      <w:pPr>
        <w:pStyle w:val="12"/>
        <w:ind w:left="0" w:right="-1" w:firstLine="708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Талица П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1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.3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9"/>
        <w:gridCol w:w="1821"/>
      </w:tblGrid>
      <w:tr w:rsidR="00877DA8" w:rsidRPr="00877DA8" w:rsidTr="00E429C4"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A8" w:rsidRPr="00877DA8" w:rsidRDefault="00877DA8" w:rsidP="00093916">
            <w:pPr>
              <w:pStyle w:val="12"/>
              <w:ind w:left="0" w:right="-1"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A8" w:rsidRPr="00877DA8" w:rsidRDefault="00877DA8" w:rsidP="00093916">
            <w:pPr>
              <w:pStyle w:val="12"/>
              <w:ind w:left="0" w:right="-1" w:firstLine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Процентный коэффициент</w:t>
            </w:r>
          </w:p>
        </w:tc>
      </w:tr>
      <w:tr w:rsidR="00877DA8" w:rsidRPr="00877DA8" w:rsidTr="00E429C4"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A8" w:rsidRPr="00877DA8" w:rsidRDefault="00877DA8" w:rsidP="00093916">
            <w:pPr>
              <w:pStyle w:val="12"/>
              <w:ind w:left="0" w:right="-1"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1. Функциональная корректность решения (например, пр</w:t>
            </w: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о</w:t>
            </w: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грамма должна успешно проходить набор тестов, соста</w:t>
            </w: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в</w:t>
            </w: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ленный преподавателем)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A8" w:rsidRPr="00877DA8" w:rsidRDefault="00877DA8" w:rsidP="00877DA8">
            <w:pPr>
              <w:pStyle w:val="12"/>
              <w:ind w:right="-1"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40%</w:t>
            </w:r>
          </w:p>
        </w:tc>
      </w:tr>
      <w:tr w:rsidR="00877DA8" w:rsidRPr="00877DA8" w:rsidTr="00E429C4"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A8" w:rsidRPr="00877DA8" w:rsidRDefault="00877DA8" w:rsidP="00093916">
            <w:pPr>
              <w:pStyle w:val="12"/>
              <w:ind w:left="0" w:right="-1"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2. Стабильность архитектуры решения и ее соответствие принципам ООД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A8" w:rsidRPr="00877DA8" w:rsidRDefault="00877DA8" w:rsidP="00877DA8">
            <w:pPr>
              <w:pStyle w:val="12"/>
              <w:ind w:right="-1"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30%</w:t>
            </w:r>
          </w:p>
        </w:tc>
      </w:tr>
      <w:tr w:rsidR="00877DA8" w:rsidRPr="00877DA8" w:rsidTr="00E429C4"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A8" w:rsidRPr="00877DA8" w:rsidRDefault="00877DA8" w:rsidP="00093916">
            <w:pPr>
              <w:pStyle w:val="12"/>
              <w:ind w:left="0" w:right="-1"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3. Следование рекомендациям к стилю кодирования и и</w:t>
            </w: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с</w:t>
            </w: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пользованию паттернов (рекомендации выдаются препод</w:t>
            </w: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а</w:t>
            </w: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вателем)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A8" w:rsidRPr="00877DA8" w:rsidRDefault="00877DA8" w:rsidP="00877DA8">
            <w:pPr>
              <w:pStyle w:val="12"/>
              <w:ind w:right="-1"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20%</w:t>
            </w:r>
          </w:p>
        </w:tc>
      </w:tr>
      <w:tr w:rsidR="00877DA8" w:rsidRPr="00877DA8" w:rsidTr="00E429C4"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A8" w:rsidRPr="00877DA8" w:rsidRDefault="00877DA8" w:rsidP="00093916">
            <w:pPr>
              <w:pStyle w:val="12"/>
              <w:ind w:left="0" w:right="-1"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4. Следование рекомендациям к оформлению и форматир</w:t>
            </w: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о</w:t>
            </w: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вания кода (рекомендации выдаются преподавателем)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A8" w:rsidRPr="00877DA8" w:rsidRDefault="00877DA8" w:rsidP="00877DA8">
            <w:pPr>
              <w:pStyle w:val="12"/>
              <w:ind w:right="-1"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77DA8">
              <w:rPr>
                <w:rFonts w:ascii="Times New Roman" w:hAnsi="Times New Roman"/>
                <w:color w:val="000000"/>
                <w:sz w:val="28"/>
                <w:szCs w:val="28"/>
              </w:rPr>
              <w:t>10%</w:t>
            </w:r>
          </w:p>
        </w:tc>
      </w:tr>
      <w:tr w:rsidR="00877DA8" w:rsidRPr="00877DA8" w:rsidTr="00E429C4"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A8" w:rsidRPr="00877DA8" w:rsidRDefault="00877DA8" w:rsidP="00093916">
            <w:pPr>
              <w:pStyle w:val="12"/>
              <w:ind w:left="0" w:right="-1" w:firstLine="0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877DA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Итого, максимально за каждое задание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A8" w:rsidRPr="00877DA8" w:rsidRDefault="00877DA8" w:rsidP="00877DA8">
            <w:pPr>
              <w:pStyle w:val="12"/>
              <w:ind w:right="-1" w:firstLine="0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877DA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100%</w:t>
            </w:r>
          </w:p>
        </w:tc>
      </w:tr>
    </w:tbl>
    <w:p w:rsidR="00753200" w:rsidRDefault="00753200" w:rsidP="00093916">
      <w:pPr>
        <w:pStyle w:val="12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</w:p>
    <w:p w:rsidR="00877DA8" w:rsidRPr="00877DA8" w:rsidRDefault="00877DA8" w:rsidP="00093916">
      <w:pPr>
        <w:pStyle w:val="12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  <w:r w:rsidRPr="00877DA8">
        <w:rPr>
          <w:rFonts w:ascii="Times New Roman" w:hAnsi="Times New Roman"/>
          <w:color w:val="000000"/>
          <w:sz w:val="28"/>
          <w:szCs w:val="28"/>
        </w:rPr>
        <w:t>Итоговая оценка за практические задания ставится по сумме набранных ба</w:t>
      </w:r>
      <w:r w:rsidRPr="00877DA8">
        <w:rPr>
          <w:rFonts w:ascii="Times New Roman" w:hAnsi="Times New Roman"/>
          <w:color w:val="000000"/>
          <w:sz w:val="28"/>
          <w:szCs w:val="28"/>
        </w:rPr>
        <w:t>л</w:t>
      </w:r>
      <w:r w:rsidRPr="00877DA8">
        <w:rPr>
          <w:rFonts w:ascii="Times New Roman" w:hAnsi="Times New Roman"/>
          <w:color w:val="000000"/>
          <w:sz w:val="28"/>
          <w:szCs w:val="28"/>
        </w:rPr>
        <w:t>лов за весь семестр (из расчета 4 практических заданий и максимальной су</w:t>
      </w:r>
      <w:r w:rsidRPr="00877DA8">
        <w:rPr>
          <w:rFonts w:ascii="Times New Roman" w:hAnsi="Times New Roman"/>
          <w:color w:val="000000"/>
          <w:sz w:val="28"/>
          <w:szCs w:val="28"/>
        </w:rPr>
        <w:t>м</w:t>
      </w:r>
      <w:r w:rsidRPr="00877DA8">
        <w:rPr>
          <w:rFonts w:ascii="Times New Roman" w:hAnsi="Times New Roman"/>
          <w:color w:val="000000"/>
          <w:sz w:val="28"/>
          <w:szCs w:val="28"/>
        </w:rPr>
        <w:t>мы в 30 баллов):</w:t>
      </w:r>
    </w:p>
    <w:p w:rsidR="00877DA8" w:rsidRPr="00877DA8" w:rsidRDefault="00877DA8" w:rsidP="00877DA8">
      <w:pPr>
        <w:pStyle w:val="12"/>
        <w:numPr>
          <w:ilvl w:val="0"/>
          <w:numId w:val="49"/>
        </w:numPr>
        <w:ind w:right="-1"/>
        <w:rPr>
          <w:rFonts w:ascii="Times New Roman" w:hAnsi="Times New Roman"/>
          <w:color w:val="000000"/>
          <w:sz w:val="28"/>
          <w:szCs w:val="28"/>
        </w:rPr>
      </w:pPr>
      <w:r w:rsidRPr="00877DA8">
        <w:rPr>
          <w:rFonts w:ascii="Times New Roman" w:hAnsi="Times New Roman"/>
          <w:color w:val="000000"/>
          <w:sz w:val="28"/>
          <w:szCs w:val="28"/>
        </w:rPr>
        <w:t>Менее 10 баллов: «</w:t>
      </w:r>
      <w:proofErr w:type="spellStart"/>
      <w:r w:rsidR="008C39F6">
        <w:rPr>
          <w:rFonts w:ascii="Times New Roman" w:hAnsi="Times New Roman"/>
          <w:color w:val="000000"/>
          <w:sz w:val="28"/>
          <w:szCs w:val="28"/>
        </w:rPr>
        <w:t>незачтено</w:t>
      </w:r>
      <w:proofErr w:type="spellEnd"/>
      <w:r w:rsidRPr="00877DA8">
        <w:rPr>
          <w:rFonts w:ascii="Times New Roman" w:hAnsi="Times New Roman"/>
          <w:color w:val="000000"/>
          <w:sz w:val="28"/>
          <w:szCs w:val="28"/>
        </w:rPr>
        <w:t>»</w:t>
      </w:r>
    </w:p>
    <w:p w:rsidR="00877DA8" w:rsidRPr="008C39F6" w:rsidRDefault="00877DA8" w:rsidP="009111C2">
      <w:pPr>
        <w:pStyle w:val="12"/>
        <w:numPr>
          <w:ilvl w:val="0"/>
          <w:numId w:val="49"/>
        </w:numPr>
        <w:ind w:right="-1"/>
        <w:rPr>
          <w:rFonts w:ascii="Times New Roman" w:hAnsi="Times New Roman"/>
          <w:color w:val="000000"/>
          <w:sz w:val="28"/>
          <w:szCs w:val="28"/>
        </w:rPr>
      </w:pPr>
      <w:r w:rsidRPr="008C39F6">
        <w:rPr>
          <w:rFonts w:ascii="Times New Roman" w:hAnsi="Times New Roman"/>
          <w:color w:val="000000"/>
          <w:sz w:val="28"/>
          <w:szCs w:val="28"/>
        </w:rPr>
        <w:t>10-30 баллов: «</w:t>
      </w:r>
      <w:r w:rsidR="008C39F6">
        <w:rPr>
          <w:rFonts w:ascii="Times New Roman" w:hAnsi="Times New Roman"/>
          <w:color w:val="000000"/>
          <w:sz w:val="28"/>
          <w:szCs w:val="28"/>
        </w:rPr>
        <w:t>зачтено</w:t>
      </w:r>
      <w:r w:rsidRPr="008C39F6">
        <w:rPr>
          <w:rFonts w:ascii="Times New Roman" w:hAnsi="Times New Roman"/>
          <w:color w:val="000000"/>
          <w:sz w:val="28"/>
          <w:szCs w:val="28"/>
        </w:rPr>
        <w:t>»</w:t>
      </w:r>
    </w:p>
    <w:p w:rsidR="00877DA8" w:rsidRDefault="00877DA8" w:rsidP="00877DA8">
      <w:pPr>
        <w:pStyle w:val="12"/>
        <w:ind w:left="0" w:right="-1" w:firstLine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8B69BC" w:rsidRDefault="008B69BC" w:rsidP="00877DA8">
      <w:pPr>
        <w:pStyle w:val="12"/>
        <w:ind w:left="0" w:right="-1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2.1.2 Форма и перечень экзаменационного билета</w:t>
      </w:r>
    </w:p>
    <w:p w:rsidR="00753200" w:rsidRDefault="00753200" w:rsidP="008B69BC">
      <w:pPr>
        <w:pStyle w:val="24"/>
        <w:ind w:left="0" w:right="0" w:firstLine="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</w:p>
    <w:p w:rsidR="008B69BC" w:rsidRPr="00554248" w:rsidRDefault="008B69BC" w:rsidP="008B69BC">
      <w:pPr>
        <w:pStyle w:val="24"/>
        <w:ind w:left="0" w:right="0" w:firstLine="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554248">
        <w:rPr>
          <w:rFonts w:ascii="Times New Roman" w:hAnsi="Times New Roman"/>
          <w:b/>
          <w:bCs/>
          <w:sz w:val="24"/>
          <w:szCs w:val="24"/>
          <w:lang w:eastAsia="ru-RU"/>
        </w:rPr>
        <w:t>Форма  экзаменационного билета</w:t>
      </w:r>
    </w:p>
    <w:p w:rsidR="008B69BC" w:rsidRPr="00554248" w:rsidRDefault="008B69BC" w:rsidP="008B69BC">
      <w:pPr>
        <w:pStyle w:val="24"/>
        <w:ind w:left="0" w:right="0" w:firstLine="0"/>
        <w:jc w:val="right"/>
        <w:rPr>
          <w:rFonts w:ascii="Times New Roman" w:hAnsi="Times New Roman"/>
          <w:color w:val="000000"/>
          <w:sz w:val="24"/>
          <w:szCs w:val="24"/>
        </w:rPr>
      </w:pPr>
      <w:r w:rsidRPr="00554248">
        <w:rPr>
          <w:rFonts w:ascii="Times New Roman" w:hAnsi="Times New Roman"/>
          <w:bCs/>
          <w:sz w:val="24"/>
          <w:szCs w:val="24"/>
          <w:lang w:eastAsia="ru-RU"/>
        </w:rPr>
        <w:t>Таблица П</w:t>
      </w:r>
      <w:proofErr w:type="gramStart"/>
      <w:r w:rsidRPr="00554248">
        <w:rPr>
          <w:rFonts w:ascii="Times New Roman" w:hAnsi="Times New Roman"/>
          <w:bCs/>
          <w:sz w:val="24"/>
          <w:szCs w:val="24"/>
          <w:lang w:eastAsia="ru-RU"/>
        </w:rPr>
        <w:t>1</w:t>
      </w:r>
      <w:proofErr w:type="gramEnd"/>
      <w:r w:rsidRPr="00554248">
        <w:rPr>
          <w:rFonts w:ascii="Times New Roman" w:hAnsi="Times New Roman"/>
          <w:bCs/>
          <w:sz w:val="24"/>
          <w:szCs w:val="24"/>
          <w:lang w:eastAsia="ru-RU"/>
        </w:rPr>
        <w:t>.</w:t>
      </w:r>
      <w:r>
        <w:rPr>
          <w:rFonts w:ascii="Times New Roman" w:hAnsi="Times New Roman"/>
          <w:bCs/>
          <w:sz w:val="24"/>
          <w:szCs w:val="24"/>
          <w:lang w:eastAsia="ru-RU"/>
        </w:rPr>
        <w:t>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570"/>
      </w:tblGrid>
      <w:tr w:rsidR="008B69BC" w:rsidRPr="00554248" w:rsidTr="00A318A7"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69BC" w:rsidRPr="00554248" w:rsidRDefault="008B69BC" w:rsidP="00A318A7">
            <w:pPr>
              <w:ind w:left="0" w:right="0" w:firstLine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  <w:p w:rsidR="008B69BC" w:rsidRPr="00554248" w:rsidRDefault="008B69BC" w:rsidP="00A318A7">
            <w:pPr>
              <w:ind w:left="0" w:right="0" w:firstLine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554248">
              <w:rPr>
                <w:rFonts w:ascii="Times New Roman" w:hAnsi="Times New Roman"/>
                <w:sz w:val="24"/>
                <w:szCs w:val="24"/>
                <w:lang w:eastAsia="ru-RU"/>
              </w:rPr>
              <w:t>Новосибирский государственный университет</w:t>
            </w:r>
          </w:p>
          <w:p w:rsidR="008B69BC" w:rsidRPr="00554248" w:rsidRDefault="008B69BC" w:rsidP="00A318A7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8B69BC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Экзамен</w:t>
            </w:r>
          </w:p>
          <w:p w:rsidR="008B69BC" w:rsidRPr="00554248" w:rsidRDefault="008B69BC" w:rsidP="00A318A7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  <w:p w:rsidR="008B69BC" w:rsidRPr="00554248" w:rsidRDefault="008B69BC" w:rsidP="00A318A7">
            <w:pPr>
              <w:ind w:left="0" w:right="0" w:firstLine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     Введение в </w:t>
            </w: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C</w:t>
            </w:r>
            <w:r w:rsidRPr="008B69B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#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и платформу </w:t>
            </w:r>
            <w:r w:rsidRPr="008B69BC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Net</w:t>
            </w:r>
          </w:p>
          <w:p w:rsidR="00C678AC" w:rsidRPr="00AC5E28" w:rsidRDefault="00983A07" w:rsidP="00983A07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ab/>
            </w:r>
          </w:p>
          <w:p w:rsidR="00C678AC" w:rsidRPr="00AC5E28" w:rsidRDefault="00C678AC" w:rsidP="00983A07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57364">
              <w:rPr>
                <w:rFonts w:ascii="Times New Roman" w:hAnsi="Times New Roman"/>
                <w:color w:val="000000"/>
                <w:sz w:val="24"/>
                <w:szCs w:val="24"/>
              </w:rPr>
              <w:t>09.0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  <w:r w:rsidRPr="00C5736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.01 </w:t>
            </w:r>
            <w:r w:rsidRPr="00C57364">
              <w:rPr>
                <w:rFonts w:ascii="Times New Roman" w:hAnsi="Times New Roman"/>
                <w:caps/>
                <w:color w:val="000000"/>
                <w:sz w:val="24"/>
                <w:szCs w:val="24"/>
              </w:rPr>
              <w:t>ИНФОРМАТИКА И ВЫЧИСЛИТЕЛЬНАЯ ТЕХНИКА</w:t>
            </w:r>
          </w:p>
          <w:p w:rsidR="00C678AC" w:rsidRPr="00AC5E28" w:rsidRDefault="00C678AC" w:rsidP="00983A07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u w:val="single"/>
                <w:lang w:eastAsia="ru-RU"/>
              </w:rPr>
            </w:pPr>
            <w:r w:rsidRPr="00C678AC">
              <w:rPr>
                <w:rFonts w:ascii="Times New Roman" w:eastAsia="Calibri" w:hAnsi="Times New Roman"/>
                <w:sz w:val="24"/>
                <w:szCs w:val="24"/>
                <w:u w:val="single"/>
              </w:rPr>
              <w:t>Программная инженерия и компьютерные науки</w:t>
            </w:r>
          </w:p>
          <w:p w:rsidR="00983A07" w:rsidRPr="00C678AC" w:rsidRDefault="00983A07" w:rsidP="00983A07">
            <w:pPr>
              <w:ind w:left="0" w:right="0" w:firstLine="0"/>
              <w:jc w:val="center"/>
              <w:textAlignment w:val="baseline"/>
              <w:rPr>
                <w:sz w:val="20"/>
                <w:szCs w:val="20"/>
                <w:lang w:eastAsia="ru-RU"/>
              </w:rPr>
            </w:pPr>
            <w:r w:rsidRPr="00C678AC">
              <w:rPr>
                <w:rFonts w:ascii="Times New Roman" w:hAnsi="Times New Roman"/>
                <w:sz w:val="20"/>
                <w:szCs w:val="20"/>
                <w:lang w:eastAsia="ru-RU"/>
              </w:rPr>
              <w:t>наименование образовательной программы </w:t>
            </w:r>
          </w:p>
          <w:p w:rsidR="008B69BC" w:rsidRPr="00554248" w:rsidRDefault="00983A07" w:rsidP="00983A07">
            <w:pPr>
              <w:tabs>
                <w:tab w:val="left" w:pos="4005"/>
                <w:tab w:val="center" w:pos="4677"/>
              </w:tabs>
              <w:ind w:left="0" w:right="0" w:firstLine="0"/>
              <w:textAlignment w:val="baseline"/>
              <w:rPr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ab/>
            </w:r>
            <w:r w:rsidR="008B69BC" w:rsidRPr="0055424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       </w:t>
            </w:r>
          </w:p>
          <w:p w:rsidR="008B69BC" w:rsidRPr="00554248" w:rsidRDefault="008B69BC" w:rsidP="00983A07">
            <w:pPr>
              <w:ind w:left="0" w:right="0" w:firstLine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554248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ЭКЗАМЕНАЦИОННЫЙ БИЛЕТ №</w:t>
            </w:r>
          </w:p>
          <w:p w:rsidR="008B69BC" w:rsidRPr="00554248" w:rsidRDefault="008B69BC" w:rsidP="00A318A7">
            <w:pPr>
              <w:ind w:left="0" w:right="0" w:firstLine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  <w:p w:rsidR="008B69BC" w:rsidRPr="008B69BC" w:rsidRDefault="008B69BC" w:rsidP="00A318A7">
            <w:pPr>
              <w:ind w:left="0" w:right="0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54248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  <w:r w:rsidRPr="008B69B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. Вопрос из категории 1 </w:t>
            </w:r>
          </w:p>
          <w:p w:rsidR="008B69BC" w:rsidRPr="00554248" w:rsidRDefault="008B69BC" w:rsidP="00A318A7">
            <w:pPr>
              <w:ind w:left="0" w:right="0" w:firstLine="0"/>
              <w:textAlignment w:val="baseline"/>
              <w:rPr>
                <w:sz w:val="24"/>
                <w:szCs w:val="24"/>
                <w:lang w:eastAsia="ru-RU"/>
              </w:rPr>
            </w:pPr>
            <w:r w:rsidRPr="008B69BC">
              <w:rPr>
                <w:rFonts w:ascii="Times New Roman" w:hAnsi="Times New Roman"/>
                <w:sz w:val="24"/>
                <w:szCs w:val="24"/>
                <w:lang w:eastAsia="ru-RU"/>
              </w:rPr>
              <w:t>2. Вопрос из категории 2</w:t>
            </w:r>
          </w:p>
          <w:p w:rsidR="008B69BC" w:rsidRPr="00554248" w:rsidRDefault="008B69BC" w:rsidP="00A318A7">
            <w:pPr>
              <w:ind w:left="0" w:right="0" w:firstLine="0"/>
              <w:textAlignment w:val="baseline"/>
              <w:rPr>
                <w:sz w:val="24"/>
                <w:szCs w:val="24"/>
                <w:lang w:eastAsia="ru-RU"/>
              </w:rPr>
            </w:pPr>
          </w:p>
          <w:p w:rsidR="008B69BC" w:rsidRPr="00554248" w:rsidRDefault="008B69BC" w:rsidP="00A318A7">
            <w:pPr>
              <w:ind w:left="0" w:right="0" w:firstLine="0"/>
              <w:textAlignment w:val="baseline"/>
              <w:rPr>
                <w:sz w:val="24"/>
                <w:szCs w:val="24"/>
                <w:lang w:eastAsia="ru-RU"/>
              </w:rPr>
            </w:pPr>
          </w:p>
          <w:p w:rsidR="008B69BC" w:rsidRPr="00554248" w:rsidRDefault="008B69BC" w:rsidP="008B69BC">
            <w:pPr>
              <w:ind w:left="0" w:right="0" w:firstLine="0"/>
              <w:textAlignment w:val="baseline"/>
              <w:rPr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Состав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тель      </w:t>
            </w:r>
            <w:r w:rsidRPr="00554248">
              <w:rPr>
                <w:rFonts w:ascii="Times New Roman" w:hAnsi="Times New Roman"/>
                <w:sz w:val="24"/>
                <w:szCs w:val="24"/>
                <w:lang w:eastAsia="ru-RU"/>
              </w:rPr>
              <w:t>_____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________________________</w:t>
            </w:r>
            <w:r w:rsidR="00753200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554248">
              <w:rPr>
                <w:rFonts w:ascii="Times New Roman" w:hAnsi="Times New Roman"/>
                <w:sz w:val="24"/>
                <w:szCs w:val="24"/>
                <w:vertAlign w:val="superscript"/>
                <w:lang w:eastAsia="ru-RU"/>
              </w:rPr>
      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 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eastAsia="ru-RU"/>
              </w:rPr>
              <w:t xml:space="preserve"> </w:t>
            </w:r>
            <w:r w:rsidRPr="00554248">
              <w:rPr>
                <w:rFonts w:ascii="Times New Roman" w:hAnsi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  <w:p w:rsidR="008B69BC" w:rsidRPr="00554248" w:rsidRDefault="008B69BC" w:rsidP="008B69BC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8B69BC" w:rsidRPr="00554248" w:rsidRDefault="008B69BC" w:rsidP="00983A07">
            <w:pPr>
              <w:ind w:left="0" w:right="0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gramStart"/>
            <w:r w:rsidRPr="00554248">
              <w:rPr>
                <w:rFonts w:ascii="Times New Roman" w:hAnsi="Times New Roman"/>
                <w:sz w:val="24"/>
                <w:szCs w:val="24"/>
                <w:lang w:eastAsia="ru-RU"/>
              </w:rPr>
              <w:t>Ответственный</w:t>
            </w:r>
            <w:proofErr w:type="gramEnd"/>
            <w:r w:rsidRPr="0055424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за образовательную программу</w:t>
            </w:r>
          </w:p>
          <w:p w:rsidR="008B69BC" w:rsidRPr="00554248" w:rsidRDefault="008B69BC" w:rsidP="008B69BC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8B69BC" w:rsidRPr="00554248" w:rsidRDefault="008B69BC" w:rsidP="00983A07">
            <w:pPr>
              <w:ind w:left="0" w:right="0" w:firstLine="0"/>
              <w:textAlignment w:val="baseline"/>
              <w:rPr>
                <w:sz w:val="24"/>
                <w:szCs w:val="24"/>
                <w:lang w:eastAsia="ru-RU"/>
              </w:rPr>
            </w:pPr>
            <w:r w:rsidRPr="00554248"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__________________________</w:t>
            </w:r>
            <w:r w:rsidR="00983A07">
              <w:rPr>
                <w:rFonts w:ascii="Times New Roman" w:hAnsi="Times New Roman"/>
                <w:sz w:val="24"/>
                <w:szCs w:val="24"/>
                <w:lang w:eastAsia="ru-RU"/>
              </w:rPr>
              <w:t>А.А. Романенко</w:t>
            </w:r>
          </w:p>
          <w:p w:rsidR="008B69BC" w:rsidRPr="00554248" w:rsidRDefault="008B69BC" w:rsidP="00983A07">
            <w:pPr>
              <w:ind w:left="0" w:right="0" w:firstLine="0"/>
              <w:textAlignment w:val="baseline"/>
              <w:rPr>
                <w:sz w:val="24"/>
                <w:szCs w:val="24"/>
                <w:lang w:eastAsia="ru-RU"/>
              </w:rPr>
            </w:pPr>
            <w:r w:rsidRPr="00554248">
              <w:rPr>
                <w:rFonts w:ascii="Times New Roman" w:hAnsi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  <w:p w:rsidR="008B69BC" w:rsidRPr="00554248" w:rsidRDefault="008B69BC" w:rsidP="00983A07">
            <w:pPr>
              <w:ind w:left="0" w:right="0" w:firstLine="0"/>
              <w:textAlignment w:val="baseline"/>
              <w:rPr>
                <w:sz w:val="24"/>
                <w:szCs w:val="24"/>
                <w:lang w:eastAsia="ru-RU"/>
              </w:rPr>
            </w:pPr>
            <w:r w:rsidRPr="00554248">
              <w:rPr>
                <w:rFonts w:ascii="Times New Roman" w:hAnsi="Times New Roman"/>
                <w:sz w:val="24"/>
                <w:szCs w:val="24"/>
                <w:lang w:eastAsia="ru-RU"/>
              </w:rPr>
              <w:t>«____»__________________20     г.</w:t>
            </w:r>
          </w:p>
          <w:p w:rsidR="008B69BC" w:rsidRPr="00554248" w:rsidRDefault="008B69BC" w:rsidP="00A318A7">
            <w:pPr>
              <w:pStyle w:val="24"/>
              <w:ind w:left="0" w:righ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8B69BC" w:rsidRDefault="008B69BC" w:rsidP="00877DA8">
      <w:pPr>
        <w:pStyle w:val="12"/>
        <w:ind w:left="0" w:right="-1" w:firstLine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8B69BC" w:rsidRPr="00554248" w:rsidRDefault="008B69BC" w:rsidP="008B69BC">
      <w:pPr>
        <w:ind w:left="0" w:right="0" w:firstLine="743"/>
        <w:jc w:val="both"/>
        <w:rPr>
          <w:rFonts w:ascii="Times New Roman" w:hAnsi="Times New Roman"/>
          <w:sz w:val="24"/>
          <w:szCs w:val="24"/>
        </w:rPr>
      </w:pPr>
      <w:r w:rsidRPr="00554248">
        <w:rPr>
          <w:rFonts w:ascii="Times New Roman" w:hAnsi="Times New Roman"/>
          <w:sz w:val="24"/>
          <w:szCs w:val="24"/>
        </w:rPr>
        <w:lastRenderedPageBreak/>
        <w:t>Перечень вопросов экзамена, структурированный по катего</w:t>
      </w:r>
      <w:r>
        <w:rPr>
          <w:rFonts w:ascii="Times New Roman" w:hAnsi="Times New Roman"/>
          <w:sz w:val="24"/>
          <w:szCs w:val="24"/>
        </w:rPr>
        <w:t>риям, представлен в таблице П</w:t>
      </w:r>
      <w:proofErr w:type="gramStart"/>
      <w:r>
        <w:rPr>
          <w:rFonts w:ascii="Times New Roman" w:hAnsi="Times New Roman"/>
          <w:sz w:val="24"/>
          <w:szCs w:val="24"/>
        </w:rPr>
        <w:t>1</w:t>
      </w:r>
      <w:proofErr w:type="gramEnd"/>
      <w:r>
        <w:rPr>
          <w:rFonts w:ascii="Times New Roman" w:hAnsi="Times New Roman"/>
          <w:sz w:val="24"/>
          <w:szCs w:val="24"/>
        </w:rPr>
        <w:t>.5</w:t>
      </w:r>
    </w:p>
    <w:p w:rsidR="008B69BC" w:rsidRPr="00554248" w:rsidRDefault="008B69BC" w:rsidP="008B69BC">
      <w:pPr>
        <w:ind w:left="0" w:right="0" w:firstLine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П</w:t>
      </w:r>
      <w:proofErr w:type="gramStart"/>
      <w:r>
        <w:rPr>
          <w:rFonts w:ascii="Times New Roman" w:hAnsi="Times New Roman"/>
          <w:sz w:val="24"/>
          <w:szCs w:val="24"/>
        </w:rPr>
        <w:t>1</w:t>
      </w:r>
      <w:proofErr w:type="gramEnd"/>
      <w:r>
        <w:rPr>
          <w:rFonts w:ascii="Times New Roman" w:hAnsi="Times New Roman"/>
          <w:sz w:val="24"/>
          <w:szCs w:val="24"/>
        </w:rPr>
        <w:t>.5</w:t>
      </w:r>
    </w:p>
    <w:p w:rsidR="00877DA8" w:rsidRPr="00877DA8" w:rsidRDefault="00877DA8" w:rsidP="00877DA8">
      <w:pPr>
        <w:pStyle w:val="12"/>
        <w:ind w:left="0" w:right="-1" w:firstLine="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616"/>
        <w:gridCol w:w="6990"/>
      </w:tblGrid>
      <w:tr w:rsidR="008B69BC" w:rsidRPr="00554248" w:rsidTr="00A318A7"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69BC">
              <w:rPr>
                <w:rFonts w:ascii="Times New Roman" w:hAnsi="Times New Roman"/>
                <w:sz w:val="24"/>
                <w:szCs w:val="24"/>
              </w:rPr>
              <w:t>Категория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69BC">
              <w:rPr>
                <w:rFonts w:ascii="Times New Roman" w:hAnsi="Times New Roman"/>
                <w:sz w:val="24"/>
                <w:szCs w:val="24"/>
              </w:rPr>
              <w:t>Формулировка вопроса</w:t>
            </w:r>
          </w:p>
        </w:tc>
      </w:tr>
      <w:tr w:rsidR="008B69BC" w:rsidRPr="00554248" w:rsidTr="00A318A7">
        <w:tc>
          <w:tcPr>
            <w:tcW w:w="26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B69BC" w:rsidRPr="008B69BC" w:rsidRDefault="00912896" w:rsidP="00A318A7">
            <w:pPr>
              <w:ind w:left="0" w:righ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Кате</w:t>
            </w:r>
            <w:r w:rsidR="008B69BC" w:rsidRPr="008B69BC">
              <w:rPr>
                <w:rFonts w:ascii="Times New Roman" w:hAnsi="Times New Roman"/>
                <w:sz w:val="24"/>
                <w:szCs w:val="24"/>
              </w:rPr>
              <w:t>ория</w:t>
            </w:r>
            <w:proofErr w:type="spellEnd"/>
            <w:r w:rsidR="008B69BC" w:rsidRPr="008B69BC">
              <w:rPr>
                <w:rFonts w:ascii="Times New Roman" w:hAnsi="Times New Roman"/>
                <w:sz w:val="24"/>
                <w:szCs w:val="24"/>
              </w:rPr>
              <w:t xml:space="preserve"> 1 </w:t>
            </w:r>
          </w:p>
          <w:p w:rsidR="008B69BC" w:rsidRPr="008B69BC" w:rsidRDefault="008B69BC" w:rsidP="008B69BC">
            <w:pPr>
              <w:ind w:left="0" w:righ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69BC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ПКС-2.1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8B69BC" w:rsidP="008B69BC">
            <w:pPr>
              <w:pStyle w:val="af1"/>
            </w:pPr>
            <w:r w:rsidRPr="008B69BC">
              <w:t xml:space="preserve">Вопрос 1. </w:t>
            </w:r>
            <w:r>
              <w:t>Модель выполнения кода в среде CLR; Компоновка, упаковка, развёртывание и администрирование приложений и типов; Совместно используемые сборки и сборки со строгими именами.</w:t>
            </w:r>
          </w:p>
        </w:tc>
      </w:tr>
      <w:tr w:rsidR="008B69BC" w:rsidRPr="00554248" w:rsidTr="00A318A7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8B69BC" w:rsidP="008B69BC">
            <w:pPr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 w:rsidRPr="008B69BC">
              <w:rPr>
                <w:rFonts w:ascii="Times New Roman" w:hAnsi="Times New Roman"/>
                <w:sz w:val="24"/>
                <w:szCs w:val="24"/>
              </w:rPr>
              <w:t>Вопрос 2. Основы типов;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>Примитивные, ссылочные и значимые типы;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>Основные сведения о членах и типах.</w:t>
            </w:r>
          </w:p>
        </w:tc>
      </w:tr>
      <w:tr w:rsidR="008B69BC" w:rsidRPr="00554248" w:rsidTr="00A318A7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8B69BC" w:rsidP="008B69BC">
            <w:pPr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 w:rsidRPr="008B69BC">
              <w:rPr>
                <w:rFonts w:ascii="Times New Roman" w:hAnsi="Times New Roman"/>
                <w:sz w:val="24"/>
                <w:szCs w:val="24"/>
              </w:rPr>
              <w:t>Вопрос 3. Константы и поля;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>Методы и параметры;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Свойства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8B69BC" w:rsidRPr="00554248" w:rsidTr="00A318A7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8B69BC" w:rsidP="008B69BC">
            <w:pPr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Вопрос 4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События</w:t>
            </w:r>
            <w:r w:rsidRPr="001B4696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/>
                <w:sz w:val="24"/>
                <w:szCs w:val="24"/>
              </w:rPr>
              <w:t>Обобщённые интерфейсы, делегаты и мет</w:t>
            </w:r>
            <w:r>
              <w:rPr>
                <w:rFonts w:ascii="Times New Roman" w:hAnsi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/>
                <w:sz w:val="24"/>
                <w:szCs w:val="24"/>
              </w:rPr>
              <w:t>ды.</w:t>
            </w:r>
          </w:p>
        </w:tc>
      </w:tr>
      <w:tr w:rsidR="008B69BC" w:rsidRPr="00554248" w:rsidTr="00A318A7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8B69BC" w:rsidP="008B69BC">
            <w:pPr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Вопрос 5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>. Интерфейсы; Символы, строки и обработка текста; П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>е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 xml:space="preserve">речислимые типы и битовые флаги. </w:t>
            </w:r>
          </w:p>
        </w:tc>
      </w:tr>
      <w:tr w:rsidR="008B69BC" w:rsidRPr="00554248" w:rsidTr="00A318A7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8B69BC" w:rsidP="008B69BC">
            <w:pPr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Вопрос 6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Делегаты; Настраиваемые 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>атрибуты; NULL-совместимые типы; Исключения и управление состоянием.</w:t>
            </w:r>
          </w:p>
        </w:tc>
      </w:tr>
      <w:tr w:rsidR="008B69BC" w:rsidRPr="00554248" w:rsidTr="00A318A7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8B69BC" w:rsidP="008B69BC">
            <w:pPr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Вопрос 7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>. Автоматическое управление памятью (сборка мусора); Хостинг CLR и домены приложений; Загрузка сборок и отраж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>е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 xml:space="preserve">ние; </w:t>
            </w:r>
            <w:proofErr w:type="spellStart"/>
            <w:r w:rsidRPr="008B69BC">
              <w:rPr>
                <w:rFonts w:ascii="Times New Roman" w:hAnsi="Times New Roman"/>
                <w:sz w:val="24"/>
                <w:szCs w:val="24"/>
              </w:rPr>
              <w:t>Серелизация</w:t>
            </w:r>
            <w:proofErr w:type="spellEnd"/>
            <w:r w:rsidRPr="008B69BC">
              <w:rPr>
                <w:rFonts w:ascii="Times New Roman" w:hAnsi="Times New Roman"/>
                <w:sz w:val="24"/>
                <w:szCs w:val="24"/>
              </w:rPr>
              <w:t xml:space="preserve">; Взаимодействие с компонентами </w:t>
            </w:r>
            <w:proofErr w:type="spellStart"/>
            <w:r w:rsidRPr="008B69BC">
              <w:rPr>
                <w:rFonts w:ascii="Times New Roman" w:hAnsi="Times New Roman"/>
                <w:sz w:val="24"/>
                <w:szCs w:val="24"/>
              </w:rPr>
              <w:t>WinRT</w:t>
            </w:r>
            <w:proofErr w:type="spellEnd"/>
            <w:r w:rsidRPr="008B69BC"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</w:tr>
      <w:tr w:rsidR="008B69BC" w:rsidRPr="00554248" w:rsidTr="00A318A7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8B69BC" w:rsidP="008B69BC">
            <w:pPr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Вопрос 8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t xml:space="preserve"> 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>Потоки исполнения; Асинхронные вычислительные операции; Примитивные конструкции синхронизации потоков;</w:t>
            </w:r>
          </w:p>
        </w:tc>
      </w:tr>
      <w:tr w:rsidR="008B69BC" w:rsidRPr="00554248" w:rsidTr="00A318A7">
        <w:tc>
          <w:tcPr>
            <w:tcW w:w="26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69BC">
              <w:rPr>
                <w:rFonts w:ascii="Times New Roman" w:hAnsi="Times New Roman"/>
                <w:sz w:val="24"/>
                <w:szCs w:val="24"/>
              </w:rPr>
              <w:t xml:space="preserve">Категория 2 </w:t>
            </w:r>
          </w:p>
          <w:p w:rsidR="008B69BC" w:rsidRPr="008B69BC" w:rsidRDefault="008B69BC" w:rsidP="008B69BC">
            <w:pPr>
              <w:ind w:left="0" w:righ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69BC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ПКС-2.7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522C24" w:rsidP="00A318A7">
            <w:pPr>
              <w:ind w:left="0" w:righ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Вопрос 9</w:t>
            </w:r>
            <w:r w:rsidR="008B69BC" w:rsidRPr="008B69BC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522C24">
              <w:rPr>
                <w:rFonts w:ascii="Times New Roman" w:hAnsi="Times New Roman"/>
                <w:sz w:val="24"/>
                <w:szCs w:val="24"/>
              </w:rPr>
              <w:t>Основы CLR.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Этапы компиляции.</w:t>
            </w:r>
          </w:p>
        </w:tc>
      </w:tr>
      <w:tr w:rsidR="008B69BC" w:rsidRPr="00554248" w:rsidTr="00A318A7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522C24" w:rsidP="00522C24">
            <w:pPr>
              <w:ind w:left="0" w:righ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Вопрос 10</w:t>
            </w:r>
            <w:r w:rsidR="008B69BC" w:rsidRPr="008B69BC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Проектирование типов. Приведение типов, простра</w:t>
            </w:r>
            <w:r>
              <w:rPr>
                <w:rFonts w:ascii="Times New Roman" w:hAnsi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/>
                <w:sz w:val="24"/>
                <w:szCs w:val="24"/>
              </w:rPr>
              <w:t>ство имён и сборки. Область видимости</w:t>
            </w:r>
          </w:p>
        </w:tc>
      </w:tr>
      <w:tr w:rsidR="008B69BC" w:rsidRPr="00554248" w:rsidTr="00A318A7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522C24" w:rsidP="00522C24">
            <w:pPr>
              <w:ind w:left="0" w:righ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Вопрос 11. Основные типы данных</w:t>
            </w:r>
            <w:r w:rsidR="008B69BC" w:rsidRPr="008B69BC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t xml:space="preserve"> </w:t>
            </w:r>
            <w:r w:rsidRPr="00522C24">
              <w:rPr>
                <w:rFonts w:ascii="Times New Roman" w:hAnsi="Times New Roman"/>
                <w:sz w:val="24"/>
                <w:szCs w:val="24"/>
              </w:rPr>
              <w:t>Символы, строки и обрабо</w:t>
            </w:r>
            <w:r w:rsidRPr="00522C24">
              <w:rPr>
                <w:rFonts w:ascii="Times New Roman" w:hAnsi="Times New Roman"/>
                <w:sz w:val="24"/>
                <w:szCs w:val="24"/>
              </w:rPr>
              <w:t>т</w:t>
            </w:r>
            <w:r w:rsidRPr="00522C24">
              <w:rPr>
                <w:rFonts w:ascii="Times New Roman" w:hAnsi="Times New Roman"/>
                <w:sz w:val="24"/>
                <w:szCs w:val="24"/>
              </w:rPr>
              <w:t>ка текста; Эффективное создание строк; Получение строкового представления объекта;</w:t>
            </w:r>
          </w:p>
        </w:tc>
      </w:tr>
      <w:tr w:rsidR="008B69BC" w:rsidRPr="00554248" w:rsidTr="00A318A7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8B69BC" w:rsidRDefault="00522C24" w:rsidP="00A318A7">
            <w:pPr>
              <w:ind w:left="0" w:righ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Вопрос 12</w:t>
            </w:r>
            <w:r w:rsidR="008B69BC" w:rsidRPr="008B69BC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Ключевые механизмы</w:t>
            </w:r>
            <w:r w:rsidR="008B69BC" w:rsidRPr="008B69BC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t xml:space="preserve"> </w:t>
            </w:r>
            <w:r w:rsidRPr="00522C24">
              <w:rPr>
                <w:rFonts w:ascii="Times New Roman" w:hAnsi="Times New Roman"/>
                <w:sz w:val="24"/>
                <w:szCs w:val="24"/>
              </w:rPr>
              <w:t xml:space="preserve">Исключения; Блок </w:t>
            </w:r>
            <w:proofErr w:type="spellStart"/>
            <w:r w:rsidRPr="00522C24">
              <w:rPr>
                <w:rFonts w:ascii="Times New Roman" w:hAnsi="Times New Roman"/>
                <w:sz w:val="24"/>
                <w:szCs w:val="24"/>
              </w:rPr>
              <w:t>try</w:t>
            </w:r>
            <w:proofErr w:type="spellEnd"/>
            <w:r w:rsidRPr="00522C2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22C24">
              <w:rPr>
                <w:rFonts w:ascii="Times New Roman" w:hAnsi="Times New Roman"/>
                <w:sz w:val="24"/>
                <w:szCs w:val="24"/>
              </w:rPr>
              <w:t>catch</w:t>
            </w:r>
            <w:proofErr w:type="spellEnd"/>
            <w:r w:rsidRPr="00522C2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22C24">
              <w:rPr>
                <w:rFonts w:ascii="Times New Roman" w:hAnsi="Times New Roman"/>
                <w:sz w:val="24"/>
                <w:szCs w:val="24"/>
              </w:rPr>
              <w:t>finally</w:t>
            </w:r>
            <w:proofErr w:type="spellEnd"/>
            <w:r w:rsidRPr="00522C24">
              <w:rPr>
                <w:rFonts w:ascii="Times New Roman" w:hAnsi="Times New Roman"/>
                <w:sz w:val="24"/>
                <w:szCs w:val="24"/>
              </w:rPr>
              <w:t>; Классы исключений; Необработанные исключений;</w:t>
            </w:r>
          </w:p>
        </w:tc>
      </w:tr>
      <w:tr w:rsidR="008B69BC" w:rsidRPr="00554248" w:rsidTr="00A318A7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B69BC" w:rsidRPr="008B69BC" w:rsidRDefault="008B69BC" w:rsidP="00A318A7">
            <w:pPr>
              <w:ind w:left="0" w:righ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69BC" w:rsidRPr="00572CCB" w:rsidRDefault="008B69BC" w:rsidP="00522C24">
            <w:pPr>
              <w:ind w:left="0" w:righ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69BC">
              <w:rPr>
                <w:rFonts w:ascii="Times New Roman" w:hAnsi="Times New Roman"/>
                <w:sz w:val="24"/>
                <w:szCs w:val="24"/>
              </w:rPr>
              <w:t xml:space="preserve">Вопрос </w:t>
            </w:r>
            <w:r w:rsidR="00522C24">
              <w:rPr>
                <w:rFonts w:ascii="Times New Roman" w:hAnsi="Times New Roman"/>
                <w:sz w:val="24"/>
                <w:szCs w:val="24"/>
              </w:rPr>
              <w:t>13</w:t>
            </w:r>
            <w:r w:rsidRPr="008B69BC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="00522C24">
              <w:rPr>
                <w:rFonts w:ascii="Times New Roman" w:hAnsi="Times New Roman"/>
                <w:sz w:val="24"/>
                <w:szCs w:val="24"/>
              </w:rPr>
              <w:t>Многопоточность</w:t>
            </w:r>
            <w:proofErr w:type="spellEnd"/>
            <w:r w:rsidR="00522C24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522C24" w:rsidRPr="00522C24">
              <w:rPr>
                <w:rFonts w:ascii="Times New Roman" w:hAnsi="Times New Roman"/>
                <w:sz w:val="24"/>
                <w:szCs w:val="24"/>
              </w:rPr>
              <w:t>Потоки исполнение; Потоки для асинхронных вычислительных операций; Фоновые и активные потоки</w:t>
            </w:r>
          </w:p>
        </w:tc>
      </w:tr>
    </w:tbl>
    <w:p w:rsidR="008B69BC" w:rsidRPr="00554248" w:rsidRDefault="008B69BC" w:rsidP="008B69BC">
      <w:pPr>
        <w:ind w:left="0" w:right="0" w:firstLine="851"/>
        <w:jc w:val="both"/>
        <w:rPr>
          <w:rFonts w:ascii="Times New Roman" w:hAnsi="Times New Roman"/>
          <w:sz w:val="24"/>
          <w:szCs w:val="24"/>
        </w:rPr>
      </w:pPr>
      <w:r w:rsidRPr="00554248">
        <w:rPr>
          <w:rFonts w:ascii="Times New Roman" w:hAnsi="Times New Roman"/>
          <w:sz w:val="24"/>
          <w:szCs w:val="24"/>
        </w:rPr>
        <w:t>Набор экзаменационных билетов формируется и утверждается в установленном порядке в начале учебного года при наличии контингента обучающихся, завершающих освоение дисциплины «</w:t>
      </w:r>
      <w:r>
        <w:rPr>
          <w:rFonts w:ascii="Times New Roman" w:hAnsi="Times New Roman"/>
          <w:sz w:val="24"/>
          <w:szCs w:val="24"/>
        </w:rPr>
        <w:t xml:space="preserve">Введение в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Pr="008B69BC">
        <w:rPr>
          <w:rFonts w:ascii="Times New Roman" w:hAnsi="Times New Roman"/>
          <w:sz w:val="24"/>
          <w:szCs w:val="24"/>
        </w:rPr>
        <w:t xml:space="preserve"># </w:t>
      </w:r>
      <w:r>
        <w:rPr>
          <w:rFonts w:ascii="Times New Roman" w:hAnsi="Times New Roman"/>
          <w:sz w:val="24"/>
          <w:szCs w:val="24"/>
        </w:rPr>
        <w:t xml:space="preserve">и платформу </w:t>
      </w:r>
      <w:r w:rsidRPr="008B69BC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Net</w:t>
      </w:r>
      <w:r w:rsidRPr="00554248">
        <w:rPr>
          <w:rFonts w:ascii="Times New Roman" w:hAnsi="Times New Roman"/>
          <w:sz w:val="24"/>
          <w:szCs w:val="24"/>
        </w:rPr>
        <w:t xml:space="preserve">» в текущем учебном году. </w:t>
      </w:r>
    </w:p>
    <w:p w:rsidR="002E6A7F" w:rsidRDefault="002E6A7F" w:rsidP="00680B29">
      <w:pPr>
        <w:ind w:right="-1"/>
        <w:rPr>
          <w:rFonts w:ascii="Times New Roman" w:hAnsi="Times New Roman"/>
          <w:sz w:val="28"/>
          <w:szCs w:val="28"/>
        </w:rPr>
        <w:sectPr w:rsidR="002E6A7F" w:rsidSect="002E6A7F"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2E6A7F" w:rsidRPr="0020164F" w:rsidRDefault="002E6A7F" w:rsidP="00680B29">
      <w:pPr>
        <w:numPr>
          <w:ilvl w:val="0"/>
          <w:numId w:val="29"/>
        </w:numPr>
        <w:ind w:right="-1"/>
        <w:rPr>
          <w:rFonts w:ascii="Times New Roman" w:hAnsi="Times New Roman"/>
          <w:b/>
          <w:color w:val="000000"/>
          <w:sz w:val="28"/>
          <w:szCs w:val="28"/>
        </w:rPr>
      </w:pPr>
      <w:r w:rsidRPr="0020164F">
        <w:rPr>
          <w:rFonts w:ascii="Times New Roman" w:hAnsi="Times New Roman"/>
          <w:b/>
          <w:color w:val="000000"/>
          <w:sz w:val="28"/>
          <w:szCs w:val="28"/>
        </w:rPr>
        <w:lastRenderedPageBreak/>
        <w:t xml:space="preserve">Критерии оценки </w:t>
      </w:r>
      <w:proofErr w:type="spellStart"/>
      <w:r w:rsidRPr="0020164F">
        <w:rPr>
          <w:rFonts w:ascii="Times New Roman" w:hAnsi="Times New Roman"/>
          <w:b/>
          <w:color w:val="000000"/>
          <w:sz w:val="28"/>
          <w:szCs w:val="28"/>
        </w:rPr>
        <w:t>сформированнсти</w:t>
      </w:r>
      <w:proofErr w:type="spellEnd"/>
      <w:r w:rsidRPr="0020164F">
        <w:rPr>
          <w:rFonts w:ascii="Times New Roman" w:hAnsi="Times New Roman"/>
          <w:b/>
          <w:color w:val="000000"/>
          <w:sz w:val="28"/>
          <w:szCs w:val="28"/>
        </w:rPr>
        <w:t xml:space="preserve"> компетенций в рамках промежуточной аттестации по </w:t>
      </w:r>
      <w:r>
        <w:rPr>
          <w:rFonts w:ascii="Times New Roman" w:hAnsi="Times New Roman"/>
          <w:b/>
          <w:color w:val="000000"/>
          <w:sz w:val="28"/>
          <w:szCs w:val="28"/>
        </w:rPr>
        <w:t>дисциплине</w:t>
      </w:r>
    </w:p>
    <w:p w:rsidR="002E6A7F" w:rsidRDefault="002E6A7F" w:rsidP="00680B29">
      <w:pPr>
        <w:ind w:left="0" w:right="-1" w:firstLine="743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Таблица П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1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.</w:t>
      </w:r>
      <w:r w:rsidR="00587E04">
        <w:rPr>
          <w:rFonts w:ascii="Times New Roman" w:hAnsi="Times New Roman"/>
          <w:color w:val="000000"/>
          <w:sz w:val="28"/>
          <w:szCs w:val="28"/>
        </w:rPr>
        <w:t>6</w:t>
      </w:r>
    </w:p>
    <w:tbl>
      <w:tblPr>
        <w:tblW w:w="146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551"/>
        <w:gridCol w:w="3293"/>
        <w:gridCol w:w="1418"/>
        <w:gridCol w:w="1418"/>
        <w:gridCol w:w="2156"/>
        <w:gridCol w:w="2697"/>
      </w:tblGrid>
      <w:tr w:rsidR="004E0EC5" w:rsidRPr="00236346" w:rsidTr="004E0EC5">
        <w:trPr>
          <w:jc w:val="center"/>
        </w:trPr>
        <w:tc>
          <w:tcPr>
            <w:tcW w:w="1134" w:type="dxa"/>
            <w:shd w:val="clear" w:color="auto" w:fill="auto"/>
          </w:tcPr>
          <w:p w:rsidR="004E0EC5" w:rsidRDefault="004E0EC5" w:rsidP="004E0EC5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Шифр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компе-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тенций</w:t>
            </w:r>
            <w:proofErr w:type="spellEnd"/>
            <w:proofErr w:type="gramEnd"/>
          </w:p>
        </w:tc>
        <w:tc>
          <w:tcPr>
            <w:tcW w:w="2551" w:type="dxa"/>
            <w:shd w:val="clear" w:color="auto" w:fill="auto"/>
          </w:tcPr>
          <w:p w:rsidR="004E0EC5" w:rsidRDefault="004E0EC5" w:rsidP="004E0EC5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Структурные эл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менты оценочных средств </w:t>
            </w:r>
          </w:p>
        </w:tc>
        <w:tc>
          <w:tcPr>
            <w:tcW w:w="3293" w:type="dxa"/>
            <w:shd w:val="clear" w:color="auto" w:fill="auto"/>
          </w:tcPr>
          <w:p w:rsidR="004E0EC5" w:rsidRDefault="004E0EC5" w:rsidP="004E0EC5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Показатель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/>
              <w:t>сформированности</w:t>
            </w:r>
          </w:p>
        </w:tc>
        <w:tc>
          <w:tcPr>
            <w:tcW w:w="1418" w:type="dxa"/>
            <w:shd w:val="clear" w:color="auto" w:fill="auto"/>
          </w:tcPr>
          <w:p w:rsidR="004E0EC5" w:rsidRDefault="004E0EC5" w:rsidP="004E0EC5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Не сфо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р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мирован</w:t>
            </w:r>
          </w:p>
        </w:tc>
        <w:tc>
          <w:tcPr>
            <w:tcW w:w="1418" w:type="dxa"/>
            <w:shd w:val="clear" w:color="auto" w:fill="auto"/>
          </w:tcPr>
          <w:p w:rsidR="004E0EC5" w:rsidRDefault="004E0EC5" w:rsidP="004E0EC5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Порого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-вый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ур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вень</w:t>
            </w:r>
          </w:p>
        </w:tc>
        <w:tc>
          <w:tcPr>
            <w:tcW w:w="2156" w:type="dxa"/>
            <w:shd w:val="clear" w:color="auto" w:fill="auto"/>
          </w:tcPr>
          <w:p w:rsidR="004E0EC5" w:rsidRDefault="004E0EC5" w:rsidP="004E0EC5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Базовый уровень</w:t>
            </w:r>
          </w:p>
        </w:tc>
        <w:tc>
          <w:tcPr>
            <w:tcW w:w="2697" w:type="dxa"/>
            <w:shd w:val="clear" w:color="auto" w:fill="auto"/>
          </w:tcPr>
          <w:p w:rsidR="004E0EC5" w:rsidRDefault="004E0EC5" w:rsidP="004E0EC5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Продвинутый уровень</w:t>
            </w:r>
          </w:p>
        </w:tc>
      </w:tr>
      <w:tr w:rsidR="004E0EC5" w:rsidRPr="00123C1D" w:rsidTr="004E0EC5">
        <w:trPr>
          <w:jc w:val="center"/>
        </w:trPr>
        <w:tc>
          <w:tcPr>
            <w:tcW w:w="1134" w:type="dxa"/>
            <w:shd w:val="clear" w:color="auto" w:fill="auto"/>
          </w:tcPr>
          <w:p w:rsidR="004E0EC5" w:rsidRDefault="00587E04" w:rsidP="004E0EC5">
            <w:pPr>
              <w:ind w:left="0" w:right="0" w:firstLine="0"/>
              <w:textAlignment w:val="baseline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ПКС</w:t>
            </w:r>
            <w:r w:rsidR="004E0EC5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  <w:t>-</w:t>
            </w:r>
            <w:r w:rsidR="004E0EC5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551" w:type="dxa"/>
            <w:shd w:val="clear" w:color="auto" w:fill="auto"/>
          </w:tcPr>
          <w:p w:rsidR="004E0EC5" w:rsidRDefault="0035303E" w:rsidP="0035303E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5303E">
              <w:rPr>
                <w:rFonts w:ascii="Times New Roman" w:hAnsi="Times New Roman"/>
                <w:sz w:val="24"/>
                <w:szCs w:val="24"/>
              </w:rPr>
              <w:t>Портфолио</w:t>
            </w:r>
            <w:r>
              <w:rPr>
                <w:rFonts w:ascii="Times New Roman" w:hAnsi="Times New Roman"/>
                <w:sz w:val="24"/>
                <w:szCs w:val="24"/>
              </w:rPr>
              <w:t>, э</w:t>
            </w:r>
            <w:r w:rsidR="00E4649A">
              <w:rPr>
                <w:rFonts w:ascii="Times New Roman" w:hAnsi="Times New Roman"/>
                <w:sz w:val="24"/>
                <w:szCs w:val="24"/>
              </w:rPr>
              <w:t>кзамен</w:t>
            </w:r>
            <w:r w:rsidR="00FC366F" w:rsidRPr="00FC366F">
              <w:rPr>
                <w:rFonts w:ascii="Times New Roman" w:hAnsi="Times New Roman"/>
                <w:sz w:val="24"/>
                <w:szCs w:val="24"/>
              </w:rPr>
              <w:t xml:space="preserve"> вопрос категории 1</w:t>
            </w:r>
          </w:p>
        </w:tc>
        <w:tc>
          <w:tcPr>
            <w:tcW w:w="3293" w:type="dxa"/>
            <w:shd w:val="clear" w:color="auto" w:fill="auto"/>
          </w:tcPr>
          <w:p w:rsidR="004E0EC5" w:rsidRPr="004E0EC5" w:rsidRDefault="00587E04" w:rsidP="004E0EC5">
            <w:pPr>
              <w:ind w:left="0" w:right="0" w:firstLine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ПКС</w:t>
            </w:r>
            <w:r w:rsidR="004E0EC5">
              <w:rPr>
                <w:rFonts w:ascii="Times New Roman" w:hAnsi="Times New Roman"/>
                <w:sz w:val="24"/>
                <w:szCs w:val="24"/>
              </w:rPr>
              <w:t>-2.1</w:t>
            </w:r>
            <w:proofErr w:type="gramStart"/>
            <w:r w:rsidR="004E0EC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53200" w:rsidRPr="00EC176D">
              <w:rPr>
                <w:rFonts w:ascii="Times New Roman" w:hAnsi="Times New Roman"/>
                <w:noProof/>
                <w:sz w:val="24"/>
                <w:szCs w:val="24"/>
              </w:rPr>
              <w:t>В</w:t>
            </w:r>
            <w:proofErr w:type="gramEnd"/>
            <w:r w:rsidR="00753200" w:rsidRPr="00EC176D">
              <w:rPr>
                <w:rFonts w:ascii="Times New Roman" w:hAnsi="Times New Roman"/>
                <w:noProof/>
                <w:sz w:val="24"/>
                <w:szCs w:val="24"/>
              </w:rPr>
              <w:t>ладеть: навыками разработки программ на языках высокого уровня</w:t>
            </w:r>
          </w:p>
        </w:tc>
        <w:tc>
          <w:tcPr>
            <w:tcW w:w="1418" w:type="dxa"/>
            <w:shd w:val="clear" w:color="auto" w:fill="auto"/>
          </w:tcPr>
          <w:p w:rsidR="004E0EC5" w:rsidRDefault="00A51CC8" w:rsidP="00A51CC8">
            <w:pPr>
              <w:ind w:left="0" w:right="0" w:firstLine="0"/>
              <w:textAlignment w:val="baseline"/>
              <w:rPr>
                <w:rFonts w:ascii="Times New Roman" w:hAnsi="Times New Roman"/>
                <w:sz w:val="24"/>
                <w:szCs w:val="24"/>
                <w:highlight w:val="magenta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Имеет фрагме</w:t>
            </w:r>
            <w:r>
              <w:rPr>
                <w:rFonts w:ascii="Times New Roman" w:hAnsi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/>
                <w:sz w:val="24"/>
                <w:szCs w:val="24"/>
              </w:rPr>
              <w:t>тарные зна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ния в области структу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р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 xml:space="preserve">ных средств разработки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#, не зн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а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ет осно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в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ные эл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е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менты устройства виртуал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ь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ной маш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и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 xml:space="preserve">ны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#</w:t>
            </w:r>
            <w:r w:rsidR="004E0EC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shd w:val="clear" w:color="auto" w:fill="auto"/>
          </w:tcPr>
          <w:p w:rsidR="004E0EC5" w:rsidRPr="00A51CC8" w:rsidRDefault="00A51CC8" w:rsidP="00A51CC8">
            <w:pPr>
              <w:pStyle w:val="p6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Знает о</w:t>
            </w:r>
            <w:r>
              <w:rPr>
                <w:sz w:val="24"/>
                <w:lang w:val="ru-RU"/>
              </w:rPr>
              <w:t>с</w:t>
            </w:r>
            <w:r>
              <w:rPr>
                <w:sz w:val="24"/>
                <w:lang w:val="ru-RU"/>
              </w:rPr>
              <w:t>новные а</w:t>
            </w:r>
            <w:r>
              <w:rPr>
                <w:sz w:val="24"/>
                <w:lang w:val="ru-RU"/>
              </w:rPr>
              <w:t>л</w:t>
            </w:r>
            <w:r>
              <w:rPr>
                <w:sz w:val="24"/>
                <w:lang w:val="ru-RU"/>
              </w:rPr>
              <w:t>горитмич</w:t>
            </w:r>
            <w:r w:rsidRPr="00A51CC8">
              <w:rPr>
                <w:sz w:val="24"/>
                <w:lang w:val="ru-RU"/>
              </w:rPr>
              <w:t>е</w:t>
            </w:r>
            <w:r w:rsidRPr="00A51CC8">
              <w:rPr>
                <w:sz w:val="24"/>
                <w:lang w:val="ru-RU"/>
              </w:rPr>
              <w:t>ские и структу</w:t>
            </w:r>
            <w:r w:rsidRPr="00A51CC8">
              <w:rPr>
                <w:sz w:val="24"/>
                <w:lang w:val="ru-RU"/>
              </w:rPr>
              <w:t>р</w:t>
            </w:r>
            <w:r w:rsidRPr="00A51CC8">
              <w:rPr>
                <w:sz w:val="24"/>
                <w:lang w:val="ru-RU"/>
              </w:rPr>
              <w:t>ные сре</w:t>
            </w:r>
            <w:r w:rsidRPr="00A51CC8">
              <w:rPr>
                <w:sz w:val="24"/>
                <w:lang w:val="ru-RU"/>
              </w:rPr>
              <w:t>д</w:t>
            </w:r>
            <w:r w:rsidRPr="00A51CC8">
              <w:rPr>
                <w:sz w:val="24"/>
                <w:lang w:val="ru-RU"/>
              </w:rPr>
              <w:t>ства языка, основные типы да</w:t>
            </w:r>
            <w:r w:rsidRPr="00A51CC8">
              <w:rPr>
                <w:sz w:val="24"/>
                <w:lang w:val="ru-RU"/>
              </w:rPr>
              <w:t>н</w:t>
            </w:r>
            <w:r w:rsidRPr="00A51CC8">
              <w:rPr>
                <w:sz w:val="24"/>
                <w:lang w:val="ru-RU"/>
              </w:rPr>
              <w:t>ных и м</w:t>
            </w:r>
            <w:r w:rsidRPr="00A51CC8">
              <w:rPr>
                <w:sz w:val="24"/>
                <w:lang w:val="ru-RU"/>
              </w:rPr>
              <w:t>о</w:t>
            </w:r>
            <w:r w:rsidRPr="00A51CC8">
              <w:rPr>
                <w:sz w:val="24"/>
                <w:lang w:val="ru-RU"/>
              </w:rPr>
              <w:t>дель сбо</w:t>
            </w:r>
            <w:r w:rsidRPr="00A51CC8">
              <w:rPr>
                <w:sz w:val="24"/>
                <w:lang w:val="ru-RU"/>
              </w:rPr>
              <w:t>р</w:t>
            </w:r>
            <w:r w:rsidRPr="00A51CC8">
              <w:rPr>
                <w:sz w:val="24"/>
                <w:lang w:val="ru-RU"/>
              </w:rPr>
              <w:t>ки, знает устройство и принц</w:t>
            </w:r>
            <w:r w:rsidRPr="00A51CC8">
              <w:rPr>
                <w:sz w:val="24"/>
                <w:lang w:val="ru-RU"/>
              </w:rPr>
              <w:t>и</w:t>
            </w:r>
            <w:r w:rsidRPr="00A51CC8">
              <w:rPr>
                <w:sz w:val="24"/>
                <w:lang w:val="ru-RU"/>
              </w:rPr>
              <w:t>пы работы виртуал</w:t>
            </w:r>
            <w:r w:rsidRPr="00A51CC8">
              <w:rPr>
                <w:sz w:val="24"/>
                <w:lang w:val="ru-RU"/>
              </w:rPr>
              <w:t>ь</w:t>
            </w:r>
            <w:r w:rsidRPr="00A51CC8">
              <w:rPr>
                <w:sz w:val="24"/>
                <w:lang w:val="ru-RU"/>
              </w:rPr>
              <w:t>ной маш</w:t>
            </w:r>
            <w:r w:rsidRPr="00A51CC8">
              <w:rPr>
                <w:sz w:val="24"/>
                <w:lang w:val="ru-RU"/>
              </w:rPr>
              <w:t>и</w:t>
            </w:r>
            <w:r w:rsidRPr="00A51CC8">
              <w:rPr>
                <w:sz w:val="24"/>
                <w:lang w:val="ru-RU"/>
              </w:rPr>
              <w:t xml:space="preserve">ны </w:t>
            </w:r>
            <w:r>
              <w:rPr>
                <w:sz w:val="24"/>
              </w:rPr>
              <w:t>C</w:t>
            </w:r>
            <w:r w:rsidRPr="00A51CC8">
              <w:rPr>
                <w:sz w:val="24"/>
                <w:lang w:val="ru-RU"/>
              </w:rPr>
              <w:t>#</w:t>
            </w:r>
          </w:p>
        </w:tc>
        <w:tc>
          <w:tcPr>
            <w:tcW w:w="2156" w:type="dxa"/>
            <w:shd w:val="clear" w:color="auto" w:fill="auto"/>
          </w:tcPr>
          <w:p w:rsidR="004E0EC5" w:rsidRDefault="004E0EC5" w:rsidP="004E0EC5">
            <w:pPr>
              <w:pStyle w:val="p6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Может реализ</w:t>
            </w:r>
            <w:r>
              <w:rPr>
                <w:sz w:val="24"/>
                <w:lang w:val="ru-RU"/>
              </w:rPr>
              <w:t>о</w:t>
            </w:r>
            <w:r>
              <w:rPr>
                <w:sz w:val="24"/>
                <w:lang w:val="ru-RU"/>
              </w:rPr>
              <w:t xml:space="preserve">вать основные и усложненные  структуры данных и алгоритмы на языке </w:t>
            </w:r>
            <w:r>
              <w:rPr>
                <w:sz w:val="24"/>
              </w:rPr>
              <w:t>C</w:t>
            </w:r>
            <w:r w:rsidRPr="004E0EC5">
              <w:rPr>
                <w:sz w:val="24"/>
                <w:lang w:val="ru-RU"/>
              </w:rPr>
              <w:t>#</w:t>
            </w:r>
            <w:r>
              <w:rPr>
                <w:sz w:val="24"/>
                <w:lang w:val="ru-RU"/>
              </w:rPr>
              <w:t xml:space="preserve">; имеет навыки работы языка </w:t>
            </w:r>
            <w:r>
              <w:rPr>
                <w:sz w:val="24"/>
              </w:rPr>
              <w:t>C</w:t>
            </w:r>
            <w:r w:rsidRPr="004E0EC5">
              <w:rPr>
                <w:sz w:val="24"/>
                <w:lang w:val="ru-RU"/>
              </w:rPr>
              <w:t>#</w:t>
            </w:r>
            <w:r>
              <w:rPr>
                <w:sz w:val="24"/>
                <w:lang w:val="ru-RU"/>
              </w:rPr>
              <w:t xml:space="preserve"> и со стандартными библиотеками</w:t>
            </w:r>
          </w:p>
        </w:tc>
        <w:tc>
          <w:tcPr>
            <w:tcW w:w="2697" w:type="dxa"/>
            <w:shd w:val="clear" w:color="auto" w:fill="auto"/>
          </w:tcPr>
          <w:p w:rsidR="004E0EC5" w:rsidRDefault="00A51CC8" w:rsidP="004E0EC5">
            <w:pPr>
              <w:pStyle w:val="p6"/>
              <w:rPr>
                <w:sz w:val="24"/>
                <w:lang w:val="ru-RU"/>
              </w:rPr>
            </w:pPr>
            <w:r w:rsidRPr="00A51CC8">
              <w:rPr>
                <w:sz w:val="24"/>
                <w:lang w:val="ru-RU"/>
              </w:rPr>
              <w:t>Демо</w:t>
            </w:r>
            <w:r>
              <w:rPr>
                <w:sz w:val="24"/>
                <w:lang w:val="ru-RU"/>
              </w:rPr>
              <w:t>нстрирует углу</w:t>
            </w:r>
            <w:r>
              <w:rPr>
                <w:sz w:val="24"/>
                <w:lang w:val="ru-RU"/>
              </w:rPr>
              <w:t>б</w:t>
            </w:r>
            <w:r>
              <w:rPr>
                <w:sz w:val="24"/>
                <w:lang w:val="ru-RU"/>
              </w:rPr>
              <w:t>ленные знания ос</w:t>
            </w:r>
            <w:r w:rsidRPr="00A51CC8">
              <w:rPr>
                <w:sz w:val="24"/>
                <w:lang w:val="ru-RU"/>
              </w:rPr>
              <w:t>но</w:t>
            </w:r>
            <w:r w:rsidRPr="00A51CC8">
              <w:rPr>
                <w:sz w:val="24"/>
                <w:lang w:val="ru-RU"/>
              </w:rPr>
              <w:t>в</w:t>
            </w:r>
            <w:r w:rsidRPr="00A51CC8">
              <w:rPr>
                <w:sz w:val="24"/>
                <w:lang w:val="ru-RU"/>
              </w:rPr>
              <w:t>ных алгоритм</w:t>
            </w:r>
            <w:r>
              <w:rPr>
                <w:sz w:val="24"/>
                <w:lang w:val="ru-RU"/>
              </w:rPr>
              <w:t>ических, функциональных и проце</w:t>
            </w:r>
            <w:r w:rsidRPr="00A51CC8">
              <w:rPr>
                <w:sz w:val="24"/>
                <w:lang w:val="ru-RU"/>
              </w:rPr>
              <w:t xml:space="preserve">дурных средств </w:t>
            </w:r>
            <w:r>
              <w:rPr>
                <w:sz w:val="24"/>
                <w:lang w:val="ru-RU"/>
              </w:rPr>
              <w:t xml:space="preserve">языка </w:t>
            </w:r>
            <w:r>
              <w:rPr>
                <w:sz w:val="24"/>
              </w:rPr>
              <w:t>C</w:t>
            </w:r>
            <w:r w:rsidRPr="00A51CC8">
              <w:rPr>
                <w:sz w:val="24"/>
                <w:lang w:val="ru-RU"/>
              </w:rPr>
              <w:t>#.</w:t>
            </w:r>
          </w:p>
        </w:tc>
      </w:tr>
      <w:tr w:rsidR="00FC366F" w:rsidRPr="00123C1D" w:rsidTr="004E0EC5">
        <w:trPr>
          <w:jc w:val="center"/>
        </w:trPr>
        <w:tc>
          <w:tcPr>
            <w:tcW w:w="1134" w:type="dxa"/>
            <w:shd w:val="clear" w:color="auto" w:fill="auto"/>
          </w:tcPr>
          <w:p w:rsidR="00FC366F" w:rsidRPr="00A51CC8" w:rsidRDefault="00FC366F" w:rsidP="00FC366F">
            <w:pPr>
              <w:ind w:left="0" w:right="0" w:firstLine="0"/>
              <w:textAlignment w:val="baseline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51CC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ПКС</w:t>
            </w:r>
            <w:r w:rsidRPr="00A51CC8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  <w:t>-</w:t>
            </w:r>
            <w:r w:rsidRPr="00A51CC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551" w:type="dxa"/>
            <w:shd w:val="clear" w:color="auto" w:fill="auto"/>
          </w:tcPr>
          <w:p w:rsidR="00FC366F" w:rsidRDefault="0035303E" w:rsidP="00FC366F">
            <w:pPr>
              <w:ind w:left="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35303E">
              <w:rPr>
                <w:rFonts w:ascii="Times New Roman" w:hAnsi="Times New Roman"/>
                <w:sz w:val="24"/>
                <w:szCs w:val="24"/>
              </w:rPr>
              <w:t>Портфолио</w:t>
            </w:r>
            <w:r>
              <w:rPr>
                <w:rFonts w:ascii="Times New Roman" w:hAnsi="Times New Roman"/>
                <w:sz w:val="24"/>
                <w:szCs w:val="24"/>
              </w:rPr>
              <w:t>, э</w:t>
            </w:r>
            <w:r w:rsidR="00E4649A">
              <w:rPr>
                <w:rFonts w:ascii="Times New Roman" w:hAnsi="Times New Roman"/>
                <w:sz w:val="24"/>
                <w:szCs w:val="24"/>
              </w:rPr>
              <w:t>кзамен</w:t>
            </w:r>
            <w:r w:rsidR="00FC366F" w:rsidRPr="00FC366F">
              <w:rPr>
                <w:rFonts w:ascii="Times New Roman" w:hAnsi="Times New Roman"/>
                <w:sz w:val="24"/>
                <w:szCs w:val="24"/>
              </w:rPr>
              <w:t xml:space="preserve"> вопрос категории </w:t>
            </w:r>
            <w:r w:rsidR="00FC366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293" w:type="dxa"/>
            <w:shd w:val="clear" w:color="auto" w:fill="auto"/>
          </w:tcPr>
          <w:p w:rsidR="00FC366F" w:rsidRPr="00A51CC8" w:rsidRDefault="00FC366F" w:rsidP="00FC366F">
            <w:pPr>
              <w:ind w:left="0" w:firstLine="0"/>
              <w:rPr>
                <w:rFonts w:ascii="Times New Roman" w:hAnsi="Times New Roman"/>
              </w:rPr>
            </w:pPr>
            <w:r w:rsidRPr="00A51CC8">
              <w:rPr>
                <w:rFonts w:ascii="Times New Roman" w:hAnsi="Times New Roman"/>
                <w:sz w:val="24"/>
                <w:szCs w:val="24"/>
              </w:rPr>
              <w:t>ПКС-2.7</w:t>
            </w:r>
            <w:proofErr w:type="gramStart"/>
            <w:r w:rsidRPr="00A51C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53200" w:rsidRPr="00EC176D">
              <w:rPr>
                <w:rFonts w:ascii="Times New Roman" w:hAnsi="Times New Roman"/>
                <w:sz w:val="24"/>
                <w:szCs w:val="24"/>
              </w:rPr>
              <w:t>У</w:t>
            </w:r>
            <w:proofErr w:type="gramEnd"/>
            <w:r w:rsidR="00753200" w:rsidRPr="00EC176D">
              <w:rPr>
                <w:rFonts w:ascii="Times New Roman" w:hAnsi="Times New Roman"/>
                <w:sz w:val="24"/>
                <w:szCs w:val="24"/>
              </w:rPr>
              <w:t>меть: проводить объектную декомпоз</w:t>
            </w:r>
            <w:r w:rsidR="00753200" w:rsidRPr="00EC176D">
              <w:rPr>
                <w:rFonts w:ascii="Times New Roman" w:hAnsi="Times New Roman"/>
                <w:sz w:val="24"/>
                <w:szCs w:val="24"/>
              </w:rPr>
              <w:t>и</w:t>
            </w:r>
            <w:r w:rsidR="00753200" w:rsidRPr="00EC176D">
              <w:rPr>
                <w:rFonts w:ascii="Times New Roman" w:hAnsi="Times New Roman"/>
                <w:sz w:val="24"/>
                <w:szCs w:val="24"/>
              </w:rPr>
              <w:t>цию информационной системы, вырабатывать и обосновывать архитектурное решение</w:t>
            </w:r>
          </w:p>
        </w:tc>
        <w:tc>
          <w:tcPr>
            <w:tcW w:w="1418" w:type="dxa"/>
            <w:shd w:val="clear" w:color="auto" w:fill="auto"/>
          </w:tcPr>
          <w:p w:rsidR="00FC366F" w:rsidRDefault="00FC366F" w:rsidP="00FC366F">
            <w:pPr>
              <w:ind w:left="0" w:right="0" w:firstLine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A51CC8">
              <w:rPr>
                <w:rFonts w:ascii="Times New Roman" w:hAnsi="Times New Roman"/>
                <w:sz w:val="24"/>
                <w:szCs w:val="24"/>
              </w:rPr>
              <w:t>Не умеет разрабат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ы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вать мн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о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гомодул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ь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ные пр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о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>граммы</w:t>
            </w:r>
            <w:r w:rsidRPr="00A51CC8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1418" w:type="dxa"/>
            <w:shd w:val="clear" w:color="auto" w:fill="auto"/>
          </w:tcPr>
          <w:p w:rsidR="00FC366F" w:rsidRPr="00A51CC8" w:rsidRDefault="00FC366F" w:rsidP="00FC366F">
            <w:pPr>
              <w:pStyle w:val="p6"/>
              <w:rPr>
                <w:sz w:val="24"/>
                <w:lang w:val="ru-RU"/>
              </w:rPr>
            </w:pPr>
            <w:r w:rsidRPr="00A51CC8">
              <w:rPr>
                <w:sz w:val="24"/>
                <w:szCs w:val="24"/>
                <w:lang w:val="ru-RU"/>
              </w:rPr>
              <w:t>Умеет ра</w:t>
            </w:r>
            <w:r w:rsidRPr="00A51CC8">
              <w:rPr>
                <w:sz w:val="24"/>
                <w:szCs w:val="24"/>
                <w:lang w:val="ru-RU"/>
              </w:rPr>
              <w:t>з</w:t>
            </w:r>
            <w:r w:rsidRPr="00A51CC8">
              <w:rPr>
                <w:sz w:val="24"/>
                <w:szCs w:val="24"/>
                <w:lang w:val="ru-RU"/>
              </w:rPr>
              <w:t>рабатывать программы с испол</w:t>
            </w:r>
            <w:r w:rsidRPr="00A51CC8">
              <w:rPr>
                <w:sz w:val="24"/>
                <w:szCs w:val="24"/>
                <w:lang w:val="ru-RU"/>
              </w:rPr>
              <w:t>ь</w:t>
            </w:r>
            <w:r w:rsidRPr="00A51CC8">
              <w:rPr>
                <w:sz w:val="24"/>
                <w:szCs w:val="24"/>
                <w:lang w:val="ru-RU"/>
              </w:rPr>
              <w:t>зованием статич</w:t>
            </w:r>
            <w:r w:rsidRPr="00A51CC8">
              <w:rPr>
                <w:sz w:val="24"/>
                <w:szCs w:val="24"/>
                <w:lang w:val="ru-RU"/>
              </w:rPr>
              <w:t>е</w:t>
            </w:r>
            <w:r w:rsidRPr="00A51CC8">
              <w:rPr>
                <w:sz w:val="24"/>
                <w:szCs w:val="24"/>
                <w:lang w:val="ru-RU"/>
              </w:rPr>
              <w:t>ских би</w:t>
            </w:r>
            <w:r w:rsidRPr="00A51CC8">
              <w:rPr>
                <w:sz w:val="24"/>
                <w:szCs w:val="24"/>
                <w:lang w:val="ru-RU"/>
              </w:rPr>
              <w:t>б</w:t>
            </w:r>
            <w:r w:rsidRPr="00A51CC8">
              <w:rPr>
                <w:sz w:val="24"/>
                <w:szCs w:val="24"/>
                <w:lang w:val="ru-RU"/>
              </w:rPr>
              <w:t>лиотек</w:t>
            </w:r>
          </w:p>
        </w:tc>
        <w:tc>
          <w:tcPr>
            <w:tcW w:w="2156" w:type="dxa"/>
            <w:shd w:val="clear" w:color="auto" w:fill="auto"/>
          </w:tcPr>
          <w:p w:rsidR="00FC366F" w:rsidRDefault="00FC366F" w:rsidP="00FC366F">
            <w:pPr>
              <w:pStyle w:val="p6"/>
              <w:rPr>
                <w:sz w:val="24"/>
                <w:lang w:val="ru-RU"/>
              </w:rPr>
            </w:pPr>
            <w:r w:rsidRPr="00A51CC8">
              <w:rPr>
                <w:sz w:val="24"/>
                <w:lang w:val="ru-RU"/>
              </w:rPr>
              <w:t>Умеет разрабат</w:t>
            </w:r>
            <w:r w:rsidRPr="00A51CC8">
              <w:rPr>
                <w:sz w:val="24"/>
                <w:lang w:val="ru-RU"/>
              </w:rPr>
              <w:t>ы</w:t>
            </w:r>
            <w:r w:rsidRPr="00A51CC8">
              <w:rPr>
                <w:sz w:val="24"/>
                <w:lang w:val="ru-RU"/>
              </w:rPr>
              <w:t>вать программы с использованием статических и д</w:t>
            </w:r>
            <w:r w:rsidRPr="00A51CC8">
              <w:rPr>
                <w:sz w:val="24"/>
                <w:lang w:val="ru-RU"/>
              </w:rPr>
              <w:t>и</w:t>
            </w:r>
            <w:r w:rsidRPr="00A51CC8">
              <w:rPr>
                <w:sz w:val="24"/>
                <w:lang w:val="ru-RU"/>
              </w:rPr>
              <w:t>намических би</w:t>
            </w:r>
            <w:r w:rsidRPr="00A51CC8">
              <w:rPr>
                <w:sz w:val="24"/>
                <w:lang w:val="ru-RU"/>
              </w:rPr>
              <w:t>б</w:t>
            </w:r>
            <w:r w:rsidRPr="00A51CC8">
              <w:rPr>
                <w:sz w:val="24"/>
                <w:lang w:val="ru-RU"/>
              </w:rPr>
              <w:t>лиотек, активно использует иера</w:t>
            </w:r>
            <w:r w:rsidRPr="00A51CC8">
              <w:rPr>
                <w:sz w:val="24"/>
                <w:lang w:val="ru-RU"/>
              </w:rPr>
              <w:t>р</w:t>
            </w:r>
            <w:r w:rsidRPr="00A51CC8">
              <w:rPr>
                <w:sz w:val="24"/>
                <w:lang w:val="ru-RU"/>
              </w:rPr>
              <w:t>хии классов, и</w:t>
            </w:r>
            <w:r w:rsidRPr="00A51CC8">
              <w:rPr>
                <w:sz w:val="24"/>
                <w:lang w:val="ru-RU"/>
              </w:rPr>
              <w:t>с</w:t>
            </w:r>
            <w:r w:rsidRPr="00A51CC8">
              <w:rPr>
                <w:sz w:val="24"/>
                <w:lang w:val="ru-RU"/>
              </w:rPr>
              <w:t>ключения при р</w:t>
            </w:r>
            <w:r w:rsidRPr="00A51CC8">
              <w:rPr>
                <w:sz w:val="24"/>
                <w:lang w:val="ru-RU"/>
              </w:rPr>
              <w:t>е</w:t>
            </w:r>
            <w:r w:rsidRPr="00A51CC8">
              <w:rPr>
                <w:sz w:val="24"/>
                <w:lang w:val="ru-RU"/>
              </w:rPr>
              <w:t>шении практич</w:t>
            </w:r>
            <w:r w:rsidRPr="00A51CC8">
              <w:rPr>
                <w:sz w:val="24"/>
                <w:lang w:val="ru-RU"/>
              </w:rPr>
              <w:t>е</w:t>
            </w:r>
            <w:r w:rsidRPr="00A51CC8">
              <w:rPr>
                <w:sz w:val="24"/>
                <w:lang w:val="ru-RU"/>
              </w:rPr>
              <w:lastRenderedPageBreak/>
              <w:t>ских задач</w:t>
            </w:r>
          </w:p>
        </w:tc>
        <w:tc>
          <w:tcPr>
            <w:tcW w:w="2697" w:type="dxa"/>
            <w:shd w:val="clear" w:color="auto" w:fill="auto"/>
          </w:tcPr>
          <w:p w:rsidR="00FC366F" w:rsidRPr="00A51CC8" w:rsidRDefault="00FC366F" w:rsidP="00FC366F">
            <w:pPr>
              <w:pStyle w:val="p6"/>
              <w:rPr>
                <w:sz w:val="24"/>
                <w:lang w:val="ru-RU"/>
              </w:rPr>
            </w:pPr>
            <w:r w:rsidRPr="00A51CC8">
              <w:rPr>
                <w:sz w:val="24"/>
                <w:lang w:val="ru-RU"/>
              </w:rPr>
              <w:lastRenderedPageBreak/>
              <w:t>Умеет разрабатывать программы с использ</w:t>
            </w:r>
            <w:r w:rsidRPr="00A51CC8">
              <w:rPr>
                <w:sz w:val="24"/>
                <w:lang w:val="ru-RU"/>
              </w:rPr>
              <w:t>о</w:t>
            </w:r>
            <w:r w:rsidRPr="00A51CC8">
              <w:rPr>
                <w:sz w:val="24"/>
                <w:lang w:val="ru-RU"/>
              </w:rPr>
              <w:t>ванием статических и динамических библи</w:t>
            </w:r>
            <w:r w:rsidRPr="00A51CC8">
              <w:rPr>
                <w:sz w:val="24"/>
                <w:lang w:val="ru-RU"/>
              </w:rPr>
              <w:t>о</w:t>
            </w:r>
            <w:r w:rsidRPr="00A51CC8">
              <w:rPr>
                <w:sz w:val="24"/>
                <w:lang w:val="ru-RU"/>
              </w:rPr>
              <w:t>тек, активно использует иерархии классов, и</w:t>
            </w:r>
            <w:r w:rsidRPr="00A51CC8">
              <w:rPr>
                <w:sz w:val="24"/>
                <w:lang w:val="ru-RU"/>
              </w:rPr>
              <w:t>с</w:t>
            </w:r>
            <w:r w:rsidRPr="00A51CC8">
              <w:rPr>
                <w:sz w:val="24"/>
                <w:lang w:val="ru-RU"/>
              </w:rPr>
              <w:t>ключения при решении практических задач, использует родовые компоненты собстве</w:t>
            </w:r>
            <w:r w:rsidRPr="00A51CC8">
              <w:rPr>
                <w:sz w:val="24"/>
                <w:lang w:val="ru-RU"/>
              </w:rPr>
              <w:t>н</w:t>
            </w:r>
            <w:r w:rsidRPr="00A51CC8">
              <w:rPr>
                <w:sz w:val="24"/>
                <w:lang w:val="ru-RU"/>
              </w:rPr>
              <w:lastRenderedPageBreak/>
              <w:t>ного написания и мн</w:t>
            </w:r>
            <w:r w:rsidRPr="00A51CC8">
              <w:rPr>
                <w:sz w:val="24"/>
                <w:lang w:val="ru-RU"/>
              </w:rPr>
              <w:t>о</w:t>
            </w:r>
            <w:r w:rsidRPr="00A51CC8">
              <w:rPr>
                <w:sz w:val="24"/>
                <w:lang w:val="ru-RU"/>
              </w:rPr>
              <w:t>гослойную архитектуру приложения</w:t>
            </w:r>
          </w:p>
        </w:tc>
      </w:tr>
    </w:tbl>
    <w:p w:rsidR="002E6A7F" w:rsidRDefault="002E6A7F" w:rsidP="00680B29">
      <w:pPr>
        <w:ind w:left="0" w:right="-1" w:firstLine="743"/>
        <w:jc w:val="right"/>
        <w:rPr>
          <w:rFonts w:ascii="Times New Roman" w:hAnsi="Times New Roman"/>
          <w:color w:val="000000"/>
          <w:sz w:val="28"/>
          <w:szCs w:val="28"/>
        </w:rPr>
      </w:pPr>
    </w:p>
    <w:p w:rsidR="004E0EC5" w:rsidRDefault="004E0EC5" w:rsidP="00680B29">
      <w:pPr>
        <w:ind w:left="0" w:right="-1" w:firstLine="743"/>
        <w:jc w:val="both"/>
        <w:rPr>
          <w:rFonts w:ascii="Times New Roman" w:hAnsi="Times New Roman"/>
          <w:sz w:val="28"/>
          <w:szCs w:val="28"/>
          <w:highlight w:val="red"/>
        </w:rPr>
      </w:pPr>
    </w:p>
    <w:p w:rsidR="002E6A7F" w:rsidRDefault="002E6A7F" w:rsidP="00680B29">
      <w:pPr>
        <w:ind w:left="0" w:right="-1" w:firstLine="0"/>
        <w:jc w:val="both"/>
        <w:rPr>
          <w:rFonts w:ascii="Times New Roman" w:hAnsi="Times New Roman"/>
          <w:sz w:val="28"/>
          <w:szCs w:val="28"/>
        </w:rPr>
      </w:pPr>
      <w:r w:rsidRPr="000B63B2">
        <w:rPr>
          <w:rFonts w:ascii="Times New Roman" w:hAnsi="Times New Roman"/>
          <w:sz w:val="28"/>
          <w:szCs w:val="28"/>
          <w:highlight w:val="red"/>
        </w:rPr>
        <w:t xml:space="preserve"> </w:t>
      </w:r>
    </w:p>
    <w:p w:rsidR="002E6A7F" w:rsidRDefault="002E6A7F" w:rsidP="00680B29">
      <w:pPr>
        <w:ind w:left="0" w:right="-1" w:firstLine="743"/>
        <w:jc w:val="both"/>
        <w:rPr>
          <w:rFonts w:ascii="Times New Roman" w:hAnsi="Times New Roman"/>
          <w:sz w:val="28"/>
          <w:szCs w:val="28"/>
        </w:rPr>
        <w:sectPr w:rsidR="002E6A7F" w:rsidSect="002E0F1E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2E6A7F" w:rsidRPr="0020164F" w:rsidRDefault="002E6A7F" w:rsidP="00680B29">
      <w:pPr>
        <w:pStyle w:val="12"/>
        <w:numPr>
          <w:ilvl w:val="0"/>
          <w:numId w:val="29"/>
        </w:numPr>
        <w:tabs>
          <w:tab w:val="left" w:pos="284"/>
        </w:tabs>
        <w:ind w:right="-1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20164F">
        <w:rPr>
          <w:rFonts w:ascii="Times New Roman" w:hAnsi="Times New Roman"/>
          <w:b/>
          <w:color w:val="000000"/>
          <w:sz w:val="28"/>
          <w:szCs w:val="28"/>
        </w:rPr>
        <w:lastRenderedPageBreak/>
        <w:t>Критерии выставления оценок по результатам промежуточной а</w:t>
      </w:r>
      <w:r w:rsidRPr="0020164F">
        <w:rPr>
          <w:rFonts w:ascii="Times New Roman" w:hAnsi="Times New Roman"/>
          <w:b/>
          <w:color w:val="000000"/>
          <w:sz w:val="28"/>
          <w:szCs w:val="28"/>
        </w:rPr>
        <w:t>т</w:t>
      </w:r>
      <w:r w:rsidRPr="0020164F">
        <w:rPr>
          <w:rFonts w:ascii="Times New Roman" w:hAnsi="Times New Roman"/>
          <w:b/>
          <w:color w:val="000000"/>
          <w:sz w:val="28"/>
          <w:szCs w:val="28"/>
        </w:rPr>
        <w:t xml:space="preserve">тестации по </w:t>
      </w:r>
      <w:r>
        <w:rPr>
          <w:rFonts w:ascii="Times New Roman" w:hAnsi="Times New Roman"/>
          <w:b/>
          <w:color w:val="000000"/>
          <w:sz w:val="28"/>
          <w:szCs w:val="28"/>
        </w:rPr>
        <w:t>дисциплине</w:t>
      </w:r>
    </w:p>
    <w:p w:rsidR="002E6A7F" w:rsidRDefault="002E6A7F" w:rsidP="00680B29">
      <w:pPr>
        <w:ind w:left="0" w:right="-1" w:firstLine="743"/>
        <w:jc w:val="both"/>
        <w:rPr>
          <w:rFonts w:ascii="Times New Roman" w:hAnsi="Times New Roman"/>
          <w:sz w:val="28"/>
          <w:szCs w:val="28"/>
        </w:rPr>
      </w:pPr>
    </w:p>
    <w:p w:rsidR="002E6A7F" w:rsidRPr="002F5B84" w:rsidRDefault="002E6A7F" w:rsidP="00680B29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8"/>
          <w:szCs w:val="28"/>
        </w:rPr>
      </w:pPr>
      <w:r w:rsidRPr="004B767B">
        <w:rPr>
          <w:rFonts w:ascii="Times New Roman" w:hAnsi="Times New Roman"/>
          <w:sz w:val="28"/>
          <w:szCs w:val="28"/>
        </w:rPr>
        <w:t xml:space="preserve">Результаты промежуточной аттестации в </w:t>
      </w:r>
      <w:r w:rsidR="00A13BCB">
        <w:rPr>
          <w:rFonts w:ascii="Times New Roman" w:hAnsi="Times New Roman"/>
          <w:noProof/>
          <w:sz w:val="28"/>
          <w:szCs w:val="28"/>
        </w:rPr>
        <w:t>7</w:t>
      </w:r>
      <w:r w:rsidRPr="004B767B">
        <w:rPr>
          <w:rFonts w:ascii="Times New Roman" w:hAnsi="Times New Roman"/>
          <w:sz w:val="28"/>
          <w:szCs w:val="28"/>
        </w:rPr>
        <w:t xml:space="preserve"> семестре определяются оценками «отлично», «хорошо», «удовлетворительно», «неудовлетворител</w:t>
      </w:r>
      <w:r w:rsidRPr="004B767B">
        <w:rPr>
          <w:rFonts w:ascii="Times New Roman" w:hAnsi="Times New Roman"/>
          <w:sz w:val="28"/>
          <w:szCs w:val="28"/>
        </w:rPr>
        <w:t>ь</w:t>
      </w:r>
      <w:r w:rsidR="00E4649A">
        <w:rPr>
          <w:rFonts w:ascii="Times New Roman" w:hAnsi="Times New Roman"/>
          <w:sz w:val="28"/>
          <w:szCs w:val="28"/>
        </w:rPr>
        <w:t xml:space="preserve">но». </w:t>
      </w:r>
      <w:r w:rsidRPr="004B767B">
        <w:rPr>
          <w:rFonts w:ascii="Times New Roman" w:hAnsi="Times New Roman"/>
          <w:sz w:val="28"/>
          <w:szCs w:val="28"/>
        </w:rPr>
        <w:t>Оценки «отлично», «хорошо», «удовлетворительно» означают успешное прохождение промежуточной аттестации.</w:t>
      </w:r>
    </w:p>
    <w:p w:rsidR="002E6A7F" w:rsidRPr="00406B4E" w:rsidRDefault="002E6A7F" w:rsidP="00041EEB">
      <w:pPr>
        <w:autoSpaceDE w:val="0"/>
        <w:autoSpaceDN w:val="0"/>
        <w:adjustRightInd w:val="0"/>
        <w:ind w:left="0" w:right="-1" w:firstLine="743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2E6A7F" w:rsidRPr="00041EEB" w:rsidRDefault="002E6A7F" w:rsidP="00680B29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8"/>
          <w:szCs w:val="28"/>
        </w:rPr>
      </w:pPr>
      <w:r w:rsidRPr="00041EEB">
        <w:rPr>
          <w:rFonts w:ascii="Times New Roman" w:hAnsi="Times New Roman"/>
          <w:sz w:val="28"/>
          <w:szCs w:val="28"/>
        </w:rPr>
        <w:t>Оценка «отлично» соответствует продвинутому уровню сформирова</w:t>
      </w:r>
      <w:r w:rsidRPr="00041EEB">
        <w:rPr>
          <w:rFonts w:ascii="Times New Roman" w:hAnsi="Times New Roman"/>
          <w:sz w:val="28"/>
          <w:szCs w:val="28"/>
        </w:rPr>
        <w:t>н</w:t>
      </w:r>
      <w:r w:rsidRPr="00041EEB">
        <w:rPr>
          <w:rFonts w:ascii="Times New Roman" w:hAnsi="Times New Roman"/>
          <w:sz w:val="28"/>
          <w:szCs w:val="28"/>
        </w:rPr>
        <w:t>ности компетенции.</w:t>
      </w:r>
    </w:p>
    <w:p w:rsidR="002E6A7F" w:rsidRPr="00041EEB" w:rsidRDefault="002E6A7F" w:rsidP="00680B29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8"/>
          <w:szCs w:val="28"/>
        </w:rPr>
      </w:pPr>
      <w:r w:rsidRPr="00041EEB">
        <w:rPr>
          <w:rFonts w:ascii="Times New Roman" w:hAnsi="Times New Roman"/>
          <w:sz w:val="28"/>
          <w:szCs w:val="28"/>
        </w:rPr>
        <w:t>Оценка «хорошо» соответствует базовому уровню сформированности компетенции.</w:t>
      </w:r>
    </w:p>
    <w:p w:rsidR="002E6A7F" w:rsidRPr="00041EEB" w:rsidRDefault="002E6A7F" w:rsidP="00680B29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8"/>
          <w:szCs w:val="28"/>
        </w:rPr>
      </w:pPr>
      <w:r w:rsidRPr="00041EEB">
        <w:rPr>
          <w:rFonts w:ascii="Times New Roman" w:hAnsi="Times New Roman"/>
          <w:sz w:val="28"/>
          <w:szCs w:val="28"/>
        </w:rPr>
        <w:t>Оценка «удовлетворительно» соответствует пороговому уровню сфо</w:t>
      </w:r>
      <w:r w:rsidRPr="00041EEB">
        <w:rPr>
          <w:rFonts w:ascii="Times New Roman" w:hAnsi="Times New Roman"/>
          <w:sz w:val="28"/>
          <w:szCs w:val="28"/>
        </w:rPr>
        <w:t>р</w:t>
      </w:r>
      <w:r w:rsidRPr="00041EEB">
        <w:rPr>
          <w:rFonts w:ascii="Times New Roman" w:hAnsi="Times New Roman"/>
          <w:sz w:val="28"/>
          <w:szCs w:val="28"/>
        </w:rPr>
        <w:t>мированности компетенции.</w:t>
      </w:r>
    </w:p>
    <w:p w:rsidR="002E6A7F" w:rsidRPr="00041EEB" w:rsidRDefault="002E6A7F" w:rsidP="00680B29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8"/>
          <w:szCs w:val="28"/>
        </w:rPr>
      </w:pPr>
      <w:r w:rsidRPr="00041EEB">
        <w:rPr>
          <w:rFonts w:ascii="Times New Roman" w:hAnsi="Times New Roman"/>
          <w:sz w:val="28"/>
          <w:szCs w:val="28"/>
        </w:rPr>
        <w:t>Оценка «неудовлетворительно» выставляется, если хотя бы одна ко</w:t>
      </w:r>
      <w:r w:rsidRPr="00041EEB">
        <w:rPr>
          <w:rFonts w:ascii="Times New Roman" w:hAnsi="Times New Roman"/>
          <w:sz w:val="28"/>
          <w:szCs w:val="28"/>
        </w:rPr>
        <w:t>м</w:t>
      </w:r>
      <w:r w:rsidRPr="00041EEB">
        <w:rPr>
          <w:rFonts w:ascii="Times New Roman" w:hAnsi="Times New Roman"/>
          <w:sz w:val="28"/>
          <w:szCs w:val="28"/>
        </w:rPr>
        <w:t>петенция не сформирована.</w:t>
      </w:r>
    </w:p>
    <w:p w:rsidR="002E6A7F" w:rsidRPr="00041EEB" w:rsidRDefault="002E6A7F" w:rsidP="00041EEB">
      <w:pPr>
        <w:autoSpaceDE w:val="0"/>
        <w:autoSpaceDN w:val="0"/>
        <w:adjustRightInd w:val="0"/>
        <w:ind w:left="0" w:right="-1" w:firstLine="743"/>
        <w:jc w:val="both"/>
        <w:rPr>
          <w:rFonts w:ascii="Times New Roman" w:hAnsi="Times New Roman"/>
          <w:sz w:val="28"/>
          <w:szCs w:val="28"/>
        </w:rPr>
        <w:sectPr w:rsidR="002E6A7F" w:rsidRPr="00041EEB" w:rsidSect="00A2163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E6A7F" w:rsidRDefault="002E6A7F" w:rsidP="00531AD0">
      <w:pPr>
        <w:pStyle w:val="a7"/>
        <w:ind w:left="0" w:right="-1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940BEE">
        <w:rPr>
          <w:rFonts w:ascii="Times New Roman" w:hAnsi="Times New Roman"/>
          <w:b/>
          <w:sz w:val="24"/>
          <w:szCs w:val="24"/>
          <w:lang w:val="ru-RU"/>
        </w:rPr>
        <w:lastRenderedPageBreak/>
        <w:t xml:space="preserve">Лист актуализации </w:t>
      </w:r>
      <w:r>
        <w:rPr>
          <w:rFonts w:ascii="Times New Roman" w:hAnsi="Times New Roman"/>
          <w:b/>
          <w:sz w:val="24"/>
          <w:szCs w:val="24"/>
          <w:lang w:val="ru-RU"/>
        </w:rPr>
        <w:t>фонда оценочных сре</w:t>
      </w:r>
      <w:proofErr w:type="gramStart"/>
      <w:r>
        <w:rPr>
          <w:rFonts w:ascii="Times New Roman" w:hAnsi="Times New Roman"/>
          <w:b/>
          <w:sz w:val="24"/>
          <w:szCs w:val="24"/>
          <w:lang w:val="ru-RU"/>
        </w:rPr>
        <w:t>дств пр</w:t>
      </w:r>
      <w:proofErr w:type="gramEnd"/>
      <w:r>
        <w:rPr>
          <w:rFonts w:ascii="Times New Roman" w:hAnsi="Times New Roman"/>
          <w:b/>
          <w:sz w:val="24"/>
          <w:szCs w:val="24"/>
          <w:lang w:val="ru-RU"/>
        </w:rPr>
        <w:t>омежуточной аттестации</w:t>
      </w:r>
    </w:p>
    <w:p w:rsidR="002E6A7F" w:rsidRPr="004F1F34" w:rsidRDefault="002E6A7F" w:rsidP="00680B29">
      <w:pPr>
        <w:pStyle w:val="a7"/>
        <w:ind w:left="0" w:right="-1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 по дисциплине</w:t>
      </w:r>
      <w:r>
        <w:rPr>
          <w:rFonts w:ascii="Times New Roman" w:hAnsi="Times New Roman"/>
          <w:b/>
          <w:sz w:val="24"/>
          <w:szCs w:val="24"/>
          <w:lang w:val="ru-RU"/>
        </w:rPr>
        <w:br/>
      </w:r>
      <w:r w:rsidRPr="00531AD0">
        <w:rPr>
          <w:rFonts w:ascii="Times New Roman" w:hAnsi="Times New Roman"/>
          <w:b/>
          <w:sz w:val="24"/>
          <w:szCs w:val="24"/>
          <w:lang w:val="ru-RU"/>
        </w:rPr>
        <w:t>«</w:t>
      </w:r>
      <w:r w:rsidRPr="00BF43FB">
        <w:rPr>
          <w:rFonts w:ascii="Times New Roman" w:hAnsi="Times New Roman"/>
          <w:b/>
          <w:noProof/>
          <w:sz w:val="24"/>
          <w:szCs w:val="24"/>
          <w:lang w:val="ru-RU"/>
        </w:rPr>
        <w:t xml:space="preserve">Введение в </w:t>
      </w:r>
      <w:r w:rsidRPr="00777CCF">
        <w:rPr>
          <w:rFonts w:ascii="Times New Roman" w:hAnsi="Times New Roman"/>
          <w:b/>
          <w:noProof/>
          <w:sz w:val="24"/>
          <w:szCs w:val="24"/>
        </w:rPr>
        <w:t>C</w:t>
      </w:r>
      <w:r w:rsidRPr="00BF43FB">
        <w:rPr>
          <w:rFonts w:ascii="Times New Roman" w:hAnsi="Times New Roman"/>
          <w:b/>
          <w:noProof/>
          <w:sz w:val="24"/>
          <w:szCs w:val="24"/>
          <w:lang w:val="ru-RU"/>
        </w:rPr>
        <w:t># и платформу .</w:t>
      </w:r>
      <w:r w:rsidRPr="00777CCF">
        <w:rPr>
          <w:rFonts w:ascii="Times New Roman" w:hAnsi="Times New Roman"/>
          <w:b/>
          <w:noProof/>
          <w:sz w:val="24"/>
          <w:szCs w:val="24"/>
        </w:rPr>
        <w:t>NET</w:t>
      </w:r>
      <w:r w:rsidRPr="004F1F34">
        <w:rPr>
          <w:rFonts w:ascii="Times New Roman" w:hAnsi="Times New Roman"/>
          <w:b/>
          <w:sz w:val="24"/>
          <w:szCs w:val="24"/>
          <w:lang w:val="ru-RU"/>
        </w:rPr>
        <w:t>»</w:t>
      </w:r>
    </w:p>
    <w:p w:rsidR="002E6A7F" w:rsidRPr="00940BEE" w:rsidRDefault="002E6A7F" w:rsidP="00680B29">
      <w:pPr>
        <w:pStyle w:val="a7"/>
        <w:ind w:left="0" w:right="-1" w:firstLine="0"/>
        <w:rPr>
          <w:rFonts w:ascii="Times New Roman" w:hAnsi="Times New Roman"/>
          <w:b/>
          <w:bCs/>
          <w:sz w:val="24"/>
          <w:szCs w:val="24"/>
          <w:lang w:val="ru-RU"/>
        </w:rPr>
      </w:pPr>
    </w:p>
    <w:tbl>
      <w:tblPr>
        <w:tblW w:w="966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8"/>
        <w:gridCol w:w="4989"/>
        <w:gridCol w:w="2268"/>
        <w:gridCol w:w="2012"/>
      </w:tblGrid>
      <w:tr w:rsidR="002E6A7F" w:rsidRPr="00D75FE0">
        <w:trPr>
          <w:cantSplit/>
          <w:trHeight w:val="276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0BEE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0BEE">
              <w:rPr>
                <w:rFonts w:ascii="Times New Roman" w:hAnsi="Times New Roman"/>
                <w:sz w:val="24"/>
                <w:szCs w:val="24"/>
              </w:rPr>
              <w:t>Характеристика внесенных</w:t>
            </w:r>
            <w:r w:rsidRPr="00940BEE">
              <w:rPr>
                <w:rFonts w:ascii="Times New Roman" w:hAnsi="Times New Roman"/>
                <w:sz w:val="24"/>
                <w:szCs w:val="24"/>
              </w:rPr>
              <w:br/>
              <w:t>изменений (с указанием пунктов документа)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0BEE">
              <w:rPr>
                <w:rFonts w:ascii="Times New Roman" w:hAnsi="Times New Roman"/>
                <w:sz w:val="24"/>
                <w:szCs w:val="24"/>
              </w:rPr>
              <w:t>Дата и №</w:t>
            </w:r>
            <w:r w:rsidRPr="00940BEE">
              <w:rPr>
                <w:rFonts w:ascii="Times New Roman" w:hAnsi="Times New Roman"/>
                <w:sz w:val="24"/>
                <w:szCs w:val="24"/>
              </w:rPr>
              <w:br/>
              <w:t xml:space="preserve"> протокола Ученого совета </w:t>
            </w:r>
            <w:r>
              <w:rPr>
                <w:rFonts w:ascii="Times New Roman" w:hAnsi="Times New Roman"/>
                <w:sz w:val="24"/>
                <w:szCs w:val="24"/>
              </w:rPr>
              <w:t>ФИТ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0BEE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  <w:p w:rsidR="002E6A7F" w:rsidRPr="00940BEE" w:rsidRDefault="002E6A7F" w:rsidP="00680B29">
            <w:pPr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0BEE">
              <w:rPr>
                <w:rFonts w:ascii="Times New Roman" w:hAnsi="Times New Roman"/>
                <w:sz w:val="24"/>
                <w:szCs w:val="24"/>
              </w:rPr>
              <w:t>ответственного</w:t>
            </w:r>
          </w:p>
        </w:tc>
      </w:tr>
      <w:tr w:rsidR="002E6A7F" w:rsidRPr="00D75FE0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6A7F" w:rsidRPr="00D75FE0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6A7F" w:rsidRPr="00D75FE0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6A7F" w:rsidRPr="00D75FE0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6A7F" w:rsidRPr="00D75FE0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6A7F" w:rsidRPr="00D75FE0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6A7F" w:rsidRPr="00D75FE0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A7F" w:rsidRPr="00940BEE" w:rsidRDefault="002E6A7F" w:rsidP="00680B29">
            <w:pPr>
              <w:snapToGrid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E6A7F" w:rsidRDefault="002E6A7F" w:rsidP="00680B29">
      <w:pPr>
        <w:ind w:left="0" w:right="-1" w:firstLine="0"/>
        <w:jc w:val="both"/>
        <w:rPr>
          <w:rFonts w:ascii="Times New Roman" w:hAnsi="Times New Roman"/>
          <w:sz w:val="24"/>
          <w:szCs w:val="24"/>
        </w:rPr>
        <w:sectPr w:rsidR="002E6A7F" w:rsidSect="00A2163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E6A7F" w:rsidRPr="00940BEE" w:rsidRDefault="002E6A7F" w:rsidP="00680B29">
      <w:pPr>
        <w:ind w:left="0" w:right="-1" w:firstLine="0"/>
        <w:jc w:val="both"/>
        <w:rPr>
          <w:rFonts w:ascii="Times New Roman" w:hAnsi="Times New Roman"/>
          <w:sz w:val="24"/>
          <w:szCs w:val="24"/>
        </w:rPr>
      </w:pPr>
    </w:p>
    <w:sectPr w:rsidR="002E6A7F" w:rsidRPr="00940BEE" w:rsidSect="002E6A7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0932" w:rsidRDefault="00590932" w:rsidP="00586056">
      <w:r>
        <w:separator/>
      </w:r>
    </w:p>
  </w:endnote>
  <w:endnote w:type="continuationSeparator" w:id="0">
    <w:p w:rsidR="00590932" w:rsidRDefault="00590932" w:rsidP="00586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MS Sans Serif">
    <w:altName w:val="Arial"/>
    <w:panose1 w:val="00000000000000000000"/>
    <w:charset w:val="00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0932" w:rsidRDefault="00590932" w:rsidP="00586056">
      <w:r>
        <w:separator/>
      </w:r>
    </w:p>
  </w:footnote>
  <w:footnote w:type="continuationSeparator" w:id="0">
    <w:p w:rsidR="00590932" w:rsidRDefault="00590932" w:rsidP="00586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1">
    <w:nsid w:val="00000005"/>
    <w:multiLevelType w:val="singleLevel"/>
    <w:tmpl w:val="00000005"/>
    <w:name w:val="WW8Num7"/>
    <w:lvl w:ilvl="0">
      <w:start w:val="1"/>
      <w:numFmt w:val="bullet"/>
      <w:lvlText w:val=""/>
      <w:lvlJc w:val="left"/>
      <w:pPr>
        <w:tabs>
          <w:tab w:val="num" w:pos="0"/>
        </w:tabs>
        <w:ind w:left="2007" w:hanging="360"/>
      </w:pPr>
      <w:rPr>
        <w:rFonts w:ascii="Symbol" w:hAnsi="Symbol" w:hint="default"/>
      </w:rPr>
    </w:lvl>
  </w:abstractNum>
  <w:abstractNum w:abstractNumId="2">
    <w:nsid w:val="00000008"/>
    <w:multiLevelType w:val="singleLevel"/>
    <w:tmpl w:val="00000008"/>
    <w:name w:val="WW8Num15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hint="default"/>
      </w:rPr>
    </w:lvl>
  </w:abstractNum>
  <w:abstractNum w:abstractNumId="3">
    <w:nsid w:val="0000000A"/>
    <w:multiLevelType w:val="singleLevel"/>
    <w:tmpl w:val="0000000A"/>
    <w:name w:val="WW8Num20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4">
    <w:nsid w:val="0000000B"/>
    <w:multiLevelType w:val="singleLevel"/>
    <w:tmpl w:val="0000000B"/>
    <w:name w:val="WW8Num21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5">
    <w:nsid w:val="0000000C"/>
    <w:multiLevelType w:val="singleLevel"/>
    <w:tmpl w:val="0000000C"/>
    <w:name w:val="WW8Num22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6">
    <w:nsid w:val="0000000D"/>
    <w:multiLevelType w:val="singleLevel"/>
    <w:tmpl w:val="0000000D"/>
    <w:name w:val="WW8Num23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7">
    <w:nsid w:val="0000000E"/>
    <w:multiLevelType w:val="singleLevel"/>
    <w:tmpl w:val="0000000E"/>
    <w:name w:val="WW8Num24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hint="default"/>
        <w:sz w:val="24"/>
      </w:rPr>
    </w:lvl>
  </w:abstractNum>
  <w:abstractNum w:abstractNumId="8">
    <w:nsid w:val="0000000F"/>
    <w:multiLevelType w:val="singleLevel"/>
    <w:tmpl w:val="0000000F"/>
    <w:name w:val="WW8Num2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9">
    <w:nsid w:val="00000010"/>
    <w:multiLevelType w:val="singleLevel"/>
    <w:tmpl w:val="00000010"/>
    <w:name w:val="WW8Num26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10">
    <w:nsid w:val="00000015"/>
    <w:multiLevelType w:val="singleLevel"/>
    <w:tmpl w:val="00000015"/>
    <w:name w:val="WW8Num31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11">
    <w:nsid w:val="00000016"/>
    <w:multiLevelType w:val="singleLevel"/>
    <w:tmpl w:val="00000016"/>
    <w:name w:val="WW8Num32"/>
    <w:lvl w:ilvl="0">
      <w:numFmt w:val="bullet"/>
      <w:lvlText w:val="–"/>
      <w:lvlJc w:val="left"/>
      <w:pPr>
        <w:tabs>
          <w:tab w:val="num" w:pos="0"/>
        </w:tabs>
        <w:ind w:left="928" w:hanging="360"/>
      </w:pPr>
      <w:rPr>
        <w:rFonts w:ascii="Times New Roman" w:hAnsi="Times New Roman" w:hint="default"/>
      </w:rPr>
    </w:lvl>
  </w:abstractNum>
  <w:abstractNum w:abstractNumId="12">
    <w:nsid w:val="00000018"/>
    <w:multiLevelType w:val="singleLevel"/>
    <w:tmpl w:val="00000018"/>
    <w:name w:val="WW8Num34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13">
    <w:nsid w:val="0751570A"/>
    <w:multiLevelType w:val="hybridMultilevel"/>
    <w:tmpl w:val="26586CD6"/>
    <w:lvl w:ilvl="0" w:tplc="78A858EC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79A5AD5"/>
    <w:multiLevelType w:val="hybridMultilevel"/>
    <w:tmpl w:val="A7C845FA"/>
    <w:lvl w:ilvl="0" w:tplc="922AC7C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079E6D5E"/>
    <w:multiLevelType w:val="multilevel"/>
    <w:tmpl w:val="01BE530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>
    <w:nsid w:val="087F16A9"/>
    <w:multiLevelType w:val="multilevel"/>
    <w:tmpl w:val="1E66A2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>
    <w:nsid w:val="09861B92"/>
    <w:multiLevelType w:val="hybridMultilevel"/>
    <w:tmpl w:val="BD2A8D46"/>
    <w:lvl w:ilvl="0" w:tplc="00000003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B974216"/>
    <w:multiLevelType w:val="multilevel"/>
    <w:tmpl w:val="1BC8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>
    <w:nsid w:val="0BEA4595"/>
    <w:multiLevelType w:val="multilevel"/>
    <w:tmpl w:val="800018D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20">
    <w:nsid w:val="19B033FC"/>
    <w:multiLevelType w:val="multilevel"/>
    <w:tmpl w:val="FFCA889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>
    <w:nsid w:val="19E93D49"/>
    <w:multiLevelType w:val="multilevel"/>
    <w:tmpl w:val="FFAAA8CA"/>
    <w:lvl w:ilvl="0">
      <w:start w:val="7"/>
      <w:numFmt w:val="decimal"/>
      <w:lvlText w:val="%1"/>
      <w:lvlJc w:val="left"/>
      <w:pPr>
        <w:ind w:left="1688" w:hanging="389"/>
      </w:pPr>
      <w:rPr>
        <w:rFonts w:cs="Times New Roman" w:hint="default"/>
      </w:rPr>
    </w:lvl>
    <w:lvl w:ilvl="1">
      <w:start w:val="1"/>
      <w:numFmt w:val="decimal"/>
      <w:lvlText w:val="5.%2."/>
      <w:lvlJc w:val="left"/>
      <w:pPr>
        <w:ind w:left="1240" w:hanging="389"/>
      </w:pPr>
      <w:rPr>
        <w:rFonts w:cs="Times New Roman" w:hint="default"/>
        <w:spacing w:val="-1"/>
        <w:w w:val="99"/>
        <w:sz w:val="24"/>
        <w:szCs w:val="24"/>
      </w:rPr>
    </w:lvl>
    <w:lvl w:ilvl="2">
      <w:start w:val="1"/>
      <w:numFmt w:val="decimal"/>
      <w:lvlText w:val="8.1.%3."/>
      <w:lvlJc w:val="left"/>
      <w:pPr>
        <w:ind w:left="760" w:hanging="669"/>
      </w:pPr>
      <w:rPr>
        <w:rFonts w:cs="Times New Roman" w:hint="default"/>
        <w:spacing w:val="-1"/>
        <w:w w:val="99"/>
        <w:sz w:val="24"/>
        <w:szCs w:val="24"/>
      </w:rPr>
    </w:lvl>
    <w:lvl w:ilvl="3">
      <w:start w:val="1"/>
      <w:numFmt w:val="bullet"/>
      <w:lvlText w:val="•"/>
      <w:lvlJc w:val="left"/>
      <w:pPr>
        <w:ind w:left="3716" w:hanging="66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35" w:hanging="66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53" w:hanging="66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71" w:hanging="66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90" w:hanging="66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8" w:hanging="669"/>
      </w:pPr>
      <w:rPr>
        <w:rFonts w:hint="default"/>
      </w:rPr>
    </w:lvl>
  </w:abstractNum>
  <w:abstractNum w:abstractNumId="22">
    <w:nsid w:val="208722A5"/>
    <w:multiLevelType w:val="multilevel"/>
    <w:tmpl w:val="81B80C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>
    <w:nsid w:val="21795C99"/>
    <w:multiLevelType w:val="hybridMultilevel"/>
    <w:tmpl w:val="20FEFD0E"/>
    <w:lvl w:ilvl="0" w:tplc="922AC7C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>
    <w:nsid w:val="244A6109"/>
    <w:multiLevelType w:val="hybridMultilevel"/>
    <w:tmpl w:val="B4D6F370"/>
    <w:lvl w:ilvl="0" w:tplc="922AC7C6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>
    <w:nsid w:val="25CD6351"/>
    <w:multiLevelType w:val="multilevel"/>
    <w:tmpl w:val="D11A75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>
    <w:nsid w:val="27C61EE5"/>
    <w:multiLevelType w:val="hybridMultilevel"/>
    <w:tmpl w:val="C9AC71AC"/>
    <w:lvl w:ilvl="0" w:tplc="52D40828">
      <w:start w:val="24"/>
      <w:numFmt w:val="decimal"/>
      <w:lvlText w:val="%1."/>
      <w:lvlJc w:val="left"/>
      <w:pPr>
        <w:ind w:left="1085" w:hanging="375"/>
      </w:pPr>
      <w:rPr>
        <w:rFonts w:cs="Times New Roman" w:hint="default"/>
        <w:b w:val="0"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27">
    <w:nsid w:val="27F6543F"/>
    <w:multiLevelType w:val="multilevel"/>
    <w:tmpl w:val="88DCF0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>
    <w:nsid w:val="2ABD5F14"/>
    <w:multiLevelType w:val="multilevel"/>
    <w:tmpl w:val="9EEAFE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>
    <w:nsid w:val="2FE23278"/>
    <w:multiLevelType w:val="multilevel"/>
    <w:tmpl w:val="C4AC78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>
    <w:nsid w:val="34711506"/>
    <w:multiLevelType w:val="hybridMultilevel"/>
    <w:tmpl w:val="66180378"/>
    <w:lvl w:ilvl="0" w:tplc="922AC7C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>
    <w:nsid w:val="37660F2B"/>
    <w:multiLevelType w:val="multilevel"/>
    <w:tmpl w:val="30FA534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 w:val="0"/>
      </w:rPr>
    </w:lvl>
  </w:abstractNum>
  <w:abstractNum w:abstractNumId="32">
    <w:nsid w:val="388E5B73"/>
    <w:multiLevelType w:val="multilevel"/>
    <w:tmpl w:val="3434341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  <w:b/>
      </w:rPr>
    </w:lvl>
  </w:abstractNum>
  <w:abstractNum w:abstractNumId="33">
    <w:nsid w:val="430F46FF"/>
    <w:multiLevelType w:val="hybridMultilevel"/>
    <w:tmpl w:val="E3469ACA"/>
    <w:name w:val="WW8Num32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>
    <w:nsid w:val="475832E1"/>
    <w:multiLevelType w:val="multilevel"/>
    <w:tmpl w:val="610446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>
    <w:nsid w:val="49D70D10"/>
    <w:multiLevelType w:val="multilevel"/>
    <w:tmpl w:val="7CCE66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6">
    <w:nsid w:val="4A957DCF"/>
    <w:multiLevelType w:val="hybridMultilevel"/>
    <w:tmpl w:val="7044640E"/>
    <w:lvl w:ilvl="0" w:tplc="922AC7C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>
    <w:nsid w:val="4CDC5AB7"/>
    <w:multiLevelType w:val="hybridMultilevel"/>
    <w:tmpl w:val="ED9E8F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>
    <w:nsid w:val="5C8D4A61"/>
    <w:multiLevelType w:val="multilevel"/>
    <w:tmpl w:val="4F0CE1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9">
    <w:nsid w:val="5FBD3081"/>
    <w:multiLevelType w:val="multilevel"/>
    <w:tmpl w:val="06DC8574"/>
    <w:lvl w:ilvl="0">
      <w:start w:val="1"/>
      <w:numFmt w:val="decimal"/>
      <w:pStyle w:val="1"/>
      <w:lvlText w:val="%1."/>
      <w:lvlJc w:val="left"/>
      <w:pPr>
        <w:ind w:left="927" w:hanging="360"/>
      </w:pPr>
      <w:rPr>
        <w:rFonts w:cs="Times New Roman" w:hint="default"/>
      </w:rPr>
    </w:lvl>
    <w:lvl w:ilvl="1">
      <w:start w:val="1"/>
      <w:numFmt w:val="decimal"/>
      <w:pStyle w:val="3"/>
      <w:isLgl/>
      <w:lvlText w:val="%1.%2."/>
      <w:lvlJc w:val="left"/>
      <w:pPr>
        <w:ind w:left="1107" w:hanging="54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cs="Times New Roman" w:hint="default"/>
      </w:rPr>
    </w:lvl>
  </w:abstractNum>
  <w:abstractNum w:abstractNumId="40">
    <w:nsid w:val="60C817D0"/>
    <w:multiLevelType w:val="hybridMultilevel"/>
    <w:tmpl w:val="7458F42C"/>
    <w:lvl w:ilvl="0" w:tplc="922AC7C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>
    <w:nsid w:val="623A06D0"/>
    <w:multiLevelType w:val="multilevel"/>
    <w:tmpl w:val="12362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2">
    <w:nsid w:val="64BA0476"/>
    <w:multiLevelType w:val="multilevel"/>
    <w:tmpl w:val="BAC005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3">
    <w:nsid w:val="6AF80B37"/>
    <w:multiLevelType w:val="multilevel"/>
    <w:tmpl w:val="D65875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4">
    <w:nsid w:val="6D01105A"/>
    <w:multiLevelType w:val="hybridMultilevel"/>
    <w:tmpl w:val="E2AA1796"/>
    <w:lvl w:ilvl="0" w:tplc="922AC7C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>
    <w:nsid w:val="6D19193F"/>
    <w:multiLevelType w:val="hybridMultilevel"/>
    <w:tmpl w:val="516A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0652D22"/>
    <w:multiLevelType w:val="multilevel"/>
    <w:tmpl w:val="5E3ED4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7">
    <w:nsid w:val="734D319D"/>
    <w:multiLevelType w:val="multilevel"/>
    <w:tmpl w:val="299000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8">
    <w:nsid w:val="7C354F0C"/>
    <w:multiLevelType w:val="hybridMultilevel"/>
    <w:tmpl w:val="AE903BF4"/>
    <w:lvl w:ilvl="0" w:tplc="922AC7C6">
      <w:start w:val="1"/>
      <w:numFmt w:val="bullet"/>
      <w:lvlText w:val=""/>
      <w:lvlJc w:val="left"/>
      <w:pPr>
        <w:ind w:left="146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83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43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03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0"/>
  </w:num>
  <w:num w:numId="3">
    <w:abstractNumId w:val="36"/>
  </w:num>
  <w:num w:numId="4">
    <w:abstractNumId w:val="44"/>
  </w:num>
  <w:num w:numId="5">
    <w:abstractNumId w:val="40"/>
  </w:num>
  <w:num w:numId="6">
    <w:abstractNumId w:val="23"/>
  </w:num>
  <w:num w:numId="7">
    <w:abstractNumId w:val="48"/>
  </w:num>
  <w:num w:numId="8">
    <w:abstractNumId w:val="37"/>
  </w:num>
  <w:num w:numId="9">
    <w:abstractNumId w:val="14"/>
  </w:num>
  <w:num w:numId="10">
    <w:abstractNumId w:val="10"/>
  </w:num>
  <w:num w:numId="11">
    <w:abstractNumId w:val="8"/>
  </w:num>
  <w:num w:numId="12">
    <w:abstractNumId w:val="11"/>
  </w:num>
  <w:num w:numId="13">
    <w:abstractNumId w:val="6"/>
  </w:num>
  <w:num w:numId="14">
    <w:abstractNumId w:val="0"/>
  </w:num>
  <w:num w:numId="15">
    <w:abstractNumId w:val="1"/>
  </w:num>
  <w:num w:numId="16">
    <w:abstractNumId w:val="2"/>
  </w:num>
  <w:num w:numId="17">
    <w:abstractNumId w:val="3"/>
  </w:num>
  <w:num w:numId="18">
    <w:abstractNumId w:val="4"/>
  </w:num>
  <w:num w:numId="19">
    <w:abstractNumId w:val="5"/>
  </w:num>
  <w:num w:numId="20">
    <w:abstractNumId w:val="9"/>
  </w:num>
  <w:num w:numId="21">
    <w:abstractNumId w:val="12"/>
  </w:num>
  <w:num w:numId="22">
    <w:abstractNumId w:val="7"/>
  </w:num>
  <w:num w:numId="23">
    <w:abstractNumId w:val="17"/>
  </w:num>
  <w:num w:numId="24">
    <w:abstractNumId w:val="24"/>
  </w:num>
  <w:num w:numId="25">
    <w:abstractNumId w:val="33"/>
  </w:num>
  <w:num w:numId="26">
    <w:abstractNumId w:val="21"/>
  </w:num>
  <w:num w:numId="27">
    <w:abstractNumId w:val="32"/>
  </w:num>
  <w:num w:numId="28">
    <w:abstractNumId w:val="26"/>
  </w:num>
  <w:num w:numId="29">
    <w:abstractNumId w:val="19"/>
  </w:num>
  <w:num w:numId="30">
    <w:abstractNumId w:val="18"/>
  </w:num>
  <w:num w:numId="31">
    <w:abstractNumId w:val="25"/>
  </w:num>
  <w:num w:numId="32">
    <w:abstractNumId w:val="41"/>
  </w:num>
  <w:num w:numId="33">
    <w:abstractNumId w:val="47"/>
  </w:num>
  <w:num w:numId="34">
    <w:abstractNumId w:val="34"/>
  </w:num>
  <w:num w:numId="35">
    <w:abstractNumId w:val="27"/>
  </w:num>
  <w:num w:numId="36">
    <w:abstractNumId w:val="16"/>
  </w:num>
  <w:num w:numId="37">
    <w:abstractNumId w:val="28"/>
  </w:num>
  <w:num w:numId="38">
    <w:abstractNumId w:val="38"/>
  </w:num>
  <w:num w:numId="39">
    <w:abstractNumId w:val="42"/>
  </w:num>
  <w:num w:numId="40">
    <w:abstractNumId w:val="43"/>
  </w:num>
  <w:num w:numId="41">
    <w:abstractNumId w:val="22"/>
  </w:num>
  <w:num w:numId="42">
    <w:abstractNumId w:val="46"/>
  </w:num>
  <w:num w:numId="43">
    <w:abstractNumId w:val="29"/>
  </w:num>
  <w:num w:numId="44">
    <w:abstractNumId w:val="15"/>
  </w:num>
  <w:num w:numId="45">
    <w:abstractNumId w:val="20"/>
  </w:num>
  <w:num w:numId="46">
    <w:abstractNumId w:val="35"/>
  </w:num>
  <w:num w:numId="47">
    <w:abstractNumId w:val="31"/>
  </w:num>
  <w:num w:numId="48">
    <w:abstractNumId w:val="45"/>
  </w:num>
  <w:num w:numId="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BF0"/>
    <w:rsid w:val="0001276D"/>
    <w:rsid w:val="00016A9F"/>
    <w:rsid w:val="00023773"/>
    <w:rsid w:val="00033617"/>
    <w:rsid w:val="00041D4F"/>
    <w:rsid w:val="00041E5B"/>
    <w:rsid w:val="00041EEB"/>
    <w:rsid w:val="0004229C"/>
    <w:rsid w:val="00046D16"/>
    <w:rsid w:val="00052325"/>
    <w:rsid w:val="00053A0B"/>
    <w:rsid w:val="00056087"/>
    <w:rsid w:val="000717F6"/>
    <w:rsid w:val="000724EB"/>
    <w:rsid w:val="0007262D"/>
    <w:rsid w:val="000730A7"/>
    <w:rsid w:val="00073FE3"/>
    <w:rsid w:val="000741B7"/>
    <w:rsid w:val="0008286F"/>
    <w:rsid w:val="00082C5D"/>
    <w:rsid w:val="000861E3"/>
    <w:rsid w:val="00086595"/>
    <w:rsid w:val="0008679E"/>
    <w:rsid w:val="00090535"/>
    <w:rsid w:val="00092949"/>
    <w:rsid w:val="00093916"/>
    <w:rsid w:val="00094EFF"/>
    <w:rsid w:val="000A2DCA"/>
    <w:rsid w:val="000A7D79"/>
    <w:rsid w:val="000B1732"/>
    <w:rsid w:val="000B42BB"/>
    <w:rsid w:val="000B63B2"/>
    <w:rsid w:val="000B718E"/>
    <w:rsid w:val="000B78FD"/>
    <w:rsid w:val="000C3FF4"/>
    <w:rsid w:val="000C47CA"/>
    <w:rsid w:val="000D3994"/>
    <w:rsid w:val="000D4934"/>
    <w:rsid w:val="000E543D"/>
    <w:rsid w:val="000E7637"/>
    <w:rsid w:val="000F6941"/>
    <w:rsid w:val="000F6A99"/>
    <w:rsid w:val="000F6E0B"/>
    <w:rsid w:val="000F7CF3"/>
    <w:rsid w:val="0010399A"/>
    <w:rsid w:val="00106400"/>
    <w:rsid w:val="001066FD"/>
    <w:rsid w:val="001202E5"/>
    <w:rsid w:val="00123A94"/>
    <w:rsid w:val="00126A6F"/>
    <w:rsid w:val="00126E56"/>
    <w:rsid w:val="001306BC"/>
    <w:rsid w:val="00136C0F"/>
    <w:rsid w:val="00145653"/>
    <w:rsid w:val="00156E7F"/>
    <w:rsid w:val="001671DF"/>
    <w:rsid w:val="00170D0C"/>
    <w:rsid w:val="00170FE2"/>
    <w:rsid w:val="001820E6"/>
    <w:rsid w:val="00183425"/>
    <w:rsid w:val="00185A71"/>
    <w:rsid w:val="00185AF3"/>
    <w:rsid w:val="00197636"/>
    <w:rsid w:val="001A0207"/>
    <w:rsid w:val="001A1E6A"/>
    <w:rsid w:val="001B0088"/>
    <w:rsid w:val="001B102B"/>
    <w:rsid w:val="001B374D"/>
    <w:rsid w:val="001C0864"/>
    <w:rsid w:val="001C7F8C"/>
    <w:rsid w:val="001D32CD"/>
    <w:rsid w:val="001D5CF7"/>
    <w:rsid w:val="001E08A2"/>
    <w:rsid w:val="001E367A"/>
    <w:rsid w:val="001E4BF6"/>
    <w:rsid w:val="001E5B9C"/>
    <w:rsid w:val="001F2BAC"/>
    <w:rsid w:val="001F72D3"/>
    <w:rsid w:val="001F772C"/>
    <w:rsid w:val="0020164F"/>
    <w:rsid w:val="002028C6"/>
    <w:rsid w:val="002100E9"/>
    <w:rsid w:val="0023286F"/>
    <w:rsid w:val="002335DE"/>
    <w:rsid w:val="00244458"/>
    <w:rsid w:val="00247584"/>
    <w:rsid w:val="002667A5"/>
    <w:rsid w:val="00272497"/>
    <w:rsid w:val="00274D78"/>
    <w:rsid w:val="00275263"/>
    <w:rsid w:val="0027601E"/>
    <w:rsid w:val="00283868"/>
    <w:rsid w:val="002862BC"/>
    <w:rsid w:val="0028683D"/>
    <w:rsid w:val="00293063"/>
    <w:rsid w:val="002A20EE"/>
    <w:rsid w:val="002A3BF0"/>
    <w:rsid w:val="002A70BF"/>
    <w:rsid w:val="002B2E02"/>
    <w:rsid w:val="002B5A3D"/>
    <w:rsid w:val="002B7786"/>
    <w:rsid w:val="002C17BD"/>
    <w:rsid w:val="002C2C8C"/>
    <w:rsid w:val="002D3354"/>
    <w:rsid w:val="002D41F4"/>
    <w:rsid w:val="002D4960"/>
    <w:rsid w:val="002D4FAE"/>
    <w:rsid w:val="002D5178"/>
    <w:rsid w:val="002E0F1E"/>
    <w:rsid w:val="002E28D8"/>
    <w:rsid w:val="002E6A7F"/>
    <w:rsid w:val="002E795A"/>
    <w:rsid w:val="002E7D27"/>
    <w:rsid w:val="002F1DBD"/>
    <w:rsid w:val="002F5B84"/>
    <w:rsid w:val="00303A65"/>
    <w:rsid w:val="00305EE9"/>
    <w:rsid w:val="0031318F"/>
    <w:rsid w:val="00314C48"/>
    <w:rsid w:val="00321A45"/>
    <w:rsid w:val="00325FBC"/>
    <w:rsid w:val="00326310"/>
    <w:rsid w:val="0033185A"/>
    <w:rsid w:val="0033204F"/>
    <w:rsid w:val="0034071C"/>
    <w:rsid w:val="00343530"/>
    <w:rsid w:val="00345105"/>
    <w:rsid w:val="003452E2"/>
    <w:rsid w:val="003477BF"/>
    <w:rsid w:val="003503A3"/>
    <w:rsid w:val="0035303E"/>
    <w:rsid w:val="00360840"/>
    <w:rsid w:val="00365207"/>
    <w:rsid w:val="003727F0"/>
    <w:rsid w:val="003740B4"/>
    <w:rsid w:val="00375ED9"/>
    <w:rsid w:val="00381F45"/>
    <w:rsid w:val="00382373"/>
    <w:rsid w:val="00390BCA"/>
    <w:rsid w:val="003938BC"/>
    <w:rsid w:val="003A5677"/>
    <w:rsid w:val="003A5D66"/>
    <w:rsid w:val="003A5EDF"/>
    <w:rsid w:val="003B013D"/>
    <w:rsid w:val="003B546E"/>
    <w:rsid w:val="003B5A8D"/>
    <w:rsid w:val="003C346B"/>
    <w:rsid w:val="003C4716"/>
    <w:rsid w:val="003C5E79"/>
    <w:rsid w:val="003C6CCB"/>
    <w:rsid w:val="003D3171"/>
    <w:rsid w:val="003D4BA3"/>
    <w:rsid w:val="003E1E52"/>
    <w:rsid w:val="003E3953"/>
    <w:rsid w:val="003E7255"/>
    <w:rsid w:val="003F4234"/>
    <w:rsid w:val="003F47D5"/>
    <w:rsid w:val="00401E5B"/>
    <w:rsid w:val="00404186"/>
    <w:rsid w:val="00406B4E"/>
    <w:rsid w:val="004078F4"/>
    <w:rsid w:val="00414882"/>
    <w:rsid w:val="004152B9"/>
    <w:rsid w:val="00421359"/>
    <w:rsid w:val="004246AA"/>
    <w:rsid w:val="004331E8"/>
    <w:rsid w:val="00433528"/>
    <w:rsid w:val="00433E3B"/>
    <w:rsid w:val="00434997"/>
    <w:rsid w:val="004353F2"/>
    <w:rsid w:val="0044001B"/>
    <w:rsid w:val="00441624"/>
    <w:rsid w:val="00441E83"/>
    <w:rsid w:val="00446119"/>
    <w:rsid w:val="00450C09"/>
    <w:rsid w:val="004634C0"/>
    <w:rsid w:val="0047050F"/>
    <w:rsid w:val="0047374F"/>
    <w:rsid w:val="00484A1D"/>
    <w:rsid w:val="00494761"/>
    <w:rsid w:val="004A32FE"/>
    <w:rsid w:val="004B2565"/>
    <w:rsid w:val="004B43E7"/>
    <w:rsid w:val="004B767B"/>
    <w:rsid w:val="004C1AC4"/>
    <w:rsid w:val="004C3622"/>
    <w:rsid w:val="004C7433"/>
    <w:rsid w:val="004D4344"/>
    <w:rsid w:val="004D45A7"/>
    <w:rsid w:val="004D582C"/>
    <w:rsid w:val="004E0C6B"/>
    <w:rsid w:val="004E0EC5"/>
    <w:rsid w:val="004F0A3F"/>
    <w:rsid w:val="004F1F34"/>
    <w:rsid w:val="004F60EF"/>
    <w:rsid w:val="00500695"/>
    <w:rsid w:val="0050089C"/>
    <w:rsid w:val="005017AE"/>
    <w:rsid w:val="00515DD1"/>
    <w:rsid w:val="00521108"/>
    <w:rsid w:val="00522C24"/>
    <w:rsid w:val="00525407"/>
    <w:rsid w:val="00527477"/>
    <w:rsid w:val="00531A7C"/>
    <w:rsid w:val="00531AD0"/>
    <w:rsid w:val="00532526"/>
    <w:rsid w:val="00532760"/>
    <w:rsid w:val="00533DD6"/>
    <w:rsid w:val="00544AB6"/>
    <w:rsid w:val="00545C4D"/>
    <w:rsid w:val="00545F91"/>
    <w:rsid w:val="005510D0"/>
    <w:rsid w:val="00554C5F"/>
    <w:rsid w:val="00555248"/>
    <w:rsid w:val="00557098"/>
    <w:rsid w:val="00557235"/>
    <w:rsid w:val="005602DD"/>
    <w:rsid w:val="00562E88"/>
    <w:rsid w:val="005646CC"/>
    <w:rsid w:val="005661BC"/>
    <w:rsid w:val="005671D4"/>
    <w:rsid w:val="00567692"/>
    <w:rsid w:val="0057082D"/>
    <w:rsid w:val="00572CCB"/>
    <w:rsid w:val="00576E0E"/>
    <w:rsid w:val="005775A3"/>
    <w:rsid w:val="00582127"/>
    <w:rsid w:val="00582D0B"/>
    <w:rsid w:val="00586056"/>
    <w:rsid w:val="00586D4E"/>
    <w:rsid w:val="00587087"/>
    <w:rsid w:val="00587E04"/>
    <w:rsid w:val="00590932"/>
    <w:rsid w:val="0059343B"/>
    <w:rsid w:val="005A0C81"/>
    <w:rsid w:val="005A71C6"/>
    <w:rsid w:val="005B55B5"/>
    <w:rsid w:val="005B75FB"/>
    <w:rsid w:val="005C0317"/>
    <w:rsid w:val="005D4240"/>
    <w:rsid w:val="005D7C90"/>
    <w:rsid w:val="005E34F7"/>
    <w:rsid w:val="005E4791"/>
    <w:rsid w:val="005F3173"/>
    <w:rsid w:val="005F4689"/>
    <w:rsid w:val="005F489A"/>
    <w:rsid w:val="005F51B3"/>
    <w:rsid w:val="006040F8"/>
    <w:rsid w:val="006048AC"/>
    <w:rsid w:val="00606FC1"/>
    <w:rsid w:val="00607313"/>
    <w:rsid w:val="00610E88"/>
    <w:rsid w:val="00615085"/>
    <w:rsid w:val="00615CD8"/>
    <w:rsid w:val="006200FE"/>
    <w:rsid w:val="006316C3"/>
    <w:rsid w:val="006365A8"/>
    <w:rsid w:val="00636844"/>
    <w:rsid w:val="00650F8F"/>
    <w:rsid w:val="00651A35"/>
    <w:rsid w:val="006521AE"/>
    <w:rsid w:val="00652D7B"/>
    <w:rsid w:val="00662556"/>
    <w:rsid w:val="00663655"/>
    <w:rsid w:val="00663664"/>
    <w:rsid w:val="0067501E"/>
    <w:rsid w:val="00680B29"/>
    <w:rsid w:val="006879C4"/>
    <w:rsid w:val="00690297"/>
    <w:rsid w:val="006A3EAD"/>
    <w:rsid w:val="006B38D6"/>
    <w:rsid w:val="006B5E45"/>
    <w:rsid w:val="006B5EAB"/>
    <w:rsid w:val="006C29CD"/>
    <w:rsid w:val="006C6B13"/>
    <w:rsid w:val="006C6C58"/>
    <w:rsid w:val="006F1962"/>
    <w:rsid w:val="006F5972"/>
    <w:rsid w:val="00703F4A"/>
    <w:rsid w:val="00704E28"/>
    <w:rsid w:val="00706C6A"/>
    <w:rsid w:val="00711A33"/>
    <w:rsid w:val="0071298A"/>
    <w:rsid w:val="00713913"/>
    <w:rsid w:val="00715DA2"/>
    <w:rsid w:val="00716EA3"/>
    <w:rsid w:val="00720D69"/>
    <w:rsid w:val="00720FC8"/>
    <w:rsid w:val="00736717"/>
    <w:rsid w:val="00737DD2"/>
    <w:rsid w:val="007404FD"/>
    <w:rsid w:val="00740B5C"/>
    <w:rsid w:val="00740CC6"/>
    <w:rsid w:val="00743CC3"/>
    <w:rsid w:val="007448AB"/>
    <w:rsid w:val="00747C6C"/>
    <w:rsid w:val="00752ED8"/>
    <w:rsid w:val="00753200"/>
    <w:rsid w:val="00755B25"/>
    <w:rsid w:val="00764E72"/>
    <w:rsid w:val="00773231"/>
    <w:rsid w:val="0078266F"/>
    <w:rsid w:val="00782D42"/>
    <w:rsid w:val="00785AED"/>
    <w:rsid w:val="0079314A"/>
    <w:rsid w:val="007946F6"/>
    <w:rsid w:val="00795B16"/>
    <w:rsid w:val="00797DF3"/>
    <w:rsid w:val="00797F32"/>
    <w:rsid w:val="007B4752"/>
    <w:rsid w:val="007B4E20"/>
    <w:rsid w:val="007C1FE6"/>
    <w:rsid w:val="007C2819"/>
    <w:rsid w:val="007C4FF9"/>
    <w:rsid w:val="007D0E87"/>
    <w:rsid w:val="007D666A"/>
    <w:rsid w:val="007D751A"/>
    <w:rsid w:val="007E22BF"/>
    <w:rsid w:val="007E42F9"/>
    <w:rsid w:val="007F46F3"/>
    <w:rsid w:val="007F5E9A"/>
    <w:rsid w:val="007F777F"/>
    <w:rsid w:val="008004D5"/>
    <w:rsid w:val="008019B7"/>
    <w:rsid w:val="00801ED2"/>
    <w:rsid w:val="00803E2E"/>
    <w:rsid w:val="0080774F"/>
    <w:rsid w:val="00810CEC"/>
    <w:rsid w:val="00810F0A"/>
    <w:rsid w:val="00815963"/>
    <w:rsid w:val="00820024"/>
    <w:rsid w:val="00831873"/>
    <w:rsid w:val="00837DF8"/>
    <w:rsid w:val="0084417A"/>
    <w:rsid w:val="00861D3D"/>
    <w:rsid w:val="008637F4"/>
    <w:rsid w:val="008638D7"/>
    <w:rsid w:val="0087036B"/>
    <w:rsid w:val="00872661"/>
    <w:rsid w:val="00873DA9"/>
    <w:rsid w:val="00877DA8"/>
    <w:rsid w:val="0088283E"/>
    <w:rsid w:val="00886D69"/>
    <w:rsid w:val="00887C38"/>
    <w:rsid w:val="008902CB"/>
    <w:rsid w:val="00890FE2"/>
    <w:rsid w:val="0089314F"/>
    <w:rsid w:val="008A6138"/>
    <w:rsid w:val="008A62B6"/>
    <w:rsid w:val="008B69BC"/>
    <w:rsid w:val="008C39F6"/>
    <w:rsid w:val="008C52A8"/>
    <w:rsid w:val="008C61F2"/>
    <w:rsid w:val="008D2145"/>
    <w:rsid w:val="008D5774"/>
    <w:rsid w:val="008E5919"/>
    <w:rsid w:val="008E7D0E"/>
    <w:rsid w:val="008F1515"/>
    <w:rsid w:val="009040DD"/>
    <w:rsid w:val="00912896"/>
    <w:rsid w:val="009179F0"/>
    <w:rsid w:val="00920D29"/>
    <w:rsid w:val="00921B98"/>
    <w:rsid w:val="00921E32"/>
    <w:rsid w:val="00923AF5"/>
    <w:rsid w:val="009247FD"/>
    <w:rsid w:val="00925540"/>
    <w:rsid w:val="00926B59"/>
    <w:rsid w:val="00933B8B"/>
    <w:rsid w:val="00934FDA"/>
    <w:rsid w:val="00935C73"/>
    <w:rsid w:val="009370F2"/>
    <w:rsid w:val="00940BEE"/>
    <w:rsid w:val="0094261A"/>
    <w:rsid w:val="00944F9E"/>
    <w:rsid w:val="009469D5"/>
    <w:rsid w:val="00947B9A"/>
    <w:rsid w:val="00950D32"/>
    <w:rsid w:val="009522F3"/>
    <w:rsid w:val="00953012"/>
    <w:rsid w:val="00953463"/>
    <w:rsid w:val="00955B18"/>
    <w:rsid w:val="0095616D"/>
    <w:rsid w:val="00962930"/>
    <w:rsid w:val="009630B3"/>
    <w:rsid w:val="00980B41"/>
    <w:rsid w:val="00983A07"/>
    <w:rsid w:val="00985352"/>
    <w:rsid w:val="0098730E"/>
    <w:rsid w:val="00991445"/>
    <w:rsid w:val="0099297F"/>
    <w:rsid w:val="00993AF4"/>
    <w:rsid w:val="00995AE8"/>
    <w:rsid w:val="00997F4B"/>
    <w:rsid w:val="009A4EA1"/>
    <w:rsid w:val="009A6DEC"/>
    <w:rsid w:val="009B150A"/>
    <w:rsid w:val="009D5F95"/>
    <w:rsid w:val="009D7612"/>
    <w:rsid w:val="009E0846"/>
    <w:rsid w:val="009E403D"/>
    <w:rsid w:val="009E549D"/>
    <w:rsid w:val="009E5F7A"/>
    <w:rsid w:val="009E6978"/>
    <w:rsid w:val="009F4B63"/>
    <w:rsid w:val="00A00846"/>
    <w:rsid w:val="00A00F2D"/>
    <w:rsid w:val="00A05749"/>
    <w:rsid w:val="00A05E9E"/>
    <w:rsid w:val="00A079FC"/>
    <w:rsid w:val="00A10C6F"/>
    <w:rsid w:val="00A12165"/>
    <w:rsid w:val="00A12A96"/>
    <w:rsid w:val="00A130C5"/>
    <w:rsid w:val="00A13BCB"/>
    <w:rsid w:val="00A14B2F"/>
    <w:rsid w:val="00A2163E"/>
    <w:rsid w:val="00A22481"/>
    <w:rsid w:val="00A22FF8"/>
    <w:rsid w:val="00A231F8"/>
    <w:rsid w:val="00A2743C"/>
    <w:rsid w:val="00A3380D"/>
    <w:rsid w:val="00A36335"/>
    <w:rsid w:val="00A42558"/>
    <w:rsid w:val="00A473F8"/>
    <w:rsid w:val="00A47436"/>
    <w:rsid w:val="00A47FF9"/>
    <w:rsid w:val="00A51CC8"/>
    <w:rsid w:val="00A52702"/>
    <w:rsid w:val="00A55571"/>
    <w:rsid w:val="00A57D57"/>
    <w:rsid w:val="00A74311"/>
    <w:rsid w:val="00A771F1"/>
    <w:rsid w:val="00A8432C"/>
    <w:rsid w:val="00A850DC"/>
    <w:rsid w:val="00A87EB7"/>
    <w:rsid w:val="00A927EA"/>
    <w:rsid w:val="00A95554"/>
    <w:rsid w:val="00A95DD0"/>
    <w:rsid w:val="00AB1BBA"/>
    <w:rsid w:val="00AB3399"/>
    <w:rsid w:val="00AB4990"/>
    <w:rsid w:val="00AB7D44"/>
    <w:rsid w:val="00AC2060"/>
    <w:rsid w:val="00AC5E28"/>
    <w:rsid w:val="00AC72FF"/>
    <w:rsid w:val="00AD20A6"/>
    <w:rsid w:val="00AD2654"/>
    <w:rsid w:val="00AD2980"/>
    <w:rsid w:val="00AD419C"/>
    <w:rsid w:val="00AD519C"/>
    <w:rsid w:val="00AE1136"/>
    <w:rsid w:val="00AE2430"/>
    <w:rsid w:val="00AE2C16"/>
    <w:rsid w:val="00AE360E"/>
    <w:rsid w:val="00AE566B"/>
    <w:rsid w:val="00B04675"/>
    <w:rsid w:val="00B05DA7"/>
    <w:rsid w:val="00B07906"/>
    <w:rsid w:val="00B2210C"/>
    <w:rsid w:val="00B25008"/>
    <w:rsid w:val="00B33ADA"/>
    <w:rsid w:val="00B33F8B"/>
    <w:rsid w:val="00B477B0"/>
    <w:rsid w:val="00B51831"/>
    <w:rsid w:val="00B555A6"/>
    <w:rsid w:val="00B55C40"/>
    <w:rsid w:val="00B5661C"/>
    <w:rsid w:val="00B66583"/>
    <w:rsid w:val="00B73E12"/>
    <w:rsid w:val="00B7412E"/>
    <w:rsid w:val="00B7514C"/>
    <w:rsid w:val="00B80095"/>
    <w:rsid w:val="00B812B9"/>
    <w:rsid w:val="00B84AA8"/>
    <w:rsid w:val="00B90FDD"/>
    <w:rsid w:val="00B93387"/>
    <w:rsid w:val="00B96C0E"/>
    <w:rsid w:val="00B96DFC"/>
    <w:rsid w:val="00BA1B3B"/>
    <w:rsid w:val="00BB3394"/>
    <w:rsid w:val="00BC2573"/>
    <w:rsid w:val="00BC35AD"/>
    <w:rsid w:val="00BD7B4B"/>
    <w:rsid w:val="00BE4BA3"/>
    <w:rsid w:val="00BE664A"/>
    <w:rsid w:val="00BE69FC"/>
    <w:rsid w:val="00BF43FB"/>
    <w:rsid w:val="00BF789B"/>
    <w:rsid w:val="00C021DC"/>
    <w:rsid w:val="00C12468"/>
    <w:rsid w:val="00C12EAD"/>
    <w:rsid w:val="00C15232"/>
    <w:rsid w:val="00C16A17"/>
    <w:rsid w:val="00C2178E"/>
    <w:rsid w:val="00C31533"/>
    <w:rsid w:val="00C32AE0"/>
    <w:rsid w:val="00C40314"/>
    <w:rsid w:val="00C4217B"/>
    <w:rsid w:val="00C57364"/>
    <w:rsid w:val="00C676AE"/>
    <w:rsid w:val="00C678AC"/>
    <w:rsid w:val="00C750F5"/>
    <w:rsid w:val="00C810A1"/>
    <w:rsid w:val="00C833A4"/>
    <w:rsid w:val="00C92483"/>
    <w:rsid w:val="00C944DB"/>
    <w:rsid w:val="00CA0974"/>
    <w:rsid w:val="00CA09BB"/>
    <w:rsid w:val="00CA4855"/>
    <w:rsid w:val="00CB1505"/>
    <w:rsid w:val="00CB2D55"/>
    <w:rsid w:val="00CD4D98"/>
    <w:rsid w:val="00CE5F56"/>
    <w:rsid w:val="00CF107E"/>
    <w:rsid w:val="00D01A47"/>
    <w:rsid w:val="00D0380E"/>
    <w:rsid w:val="00D05311"/>
    <w:rsid w:val="00D20C1F"/>
    <w:rsid w:val="00D24199"/>
    <w:rsid w:val="00D257ED"/>
    <w:rsid w:val="00D2797A"/>
    <w:rsid w:val="00D34318"/>
    <w:rsid w:val="00D36A9B"/>
    <w:rsid w:val="00D547DB"/>
    <w:rsid w:val="00D5648B"/>
    <w:rsid w:val="00D63686"/>
    <w:rsid w:val="00D64C1D"/>
    <w:rsid w:val="00D66482"/>
    <w:rsid w:val="00D70628"/>
    <w:rsid w:val="00D70651"/>
    <w:rsid w:val="00D73619"/>
    <w:rsid w:val="00D73723"/>
    <w:rsid w:val="00D75FE0"/>
    <w:rsid w:val="00D77E8A"/>
    <w:rsid w:val="00D810E3"/>
    <w:rsid w:val="00D83977"/>
    <w:rsid w:val="00D841BF"/>
    <w:rsid w:val="00D847B0"/>
    <w:rsid w:val="00D84E6D"/>
    <w:rsid w:val="00D86603"/>
    <w:rsid w:val="00D90E34"/>
    <w:rsid w:val="00D9672E"/>
    <w:rsid w:val="00D9676E"/>
    <w:rsid w:val="00DA0633"/>
    <w:rsid w:val="00DA406E"/>
    <w:rsid w:val="00DB38D2"/>
    <w:rsid w:val="00DB39E1"/>
    <w:rsid w:val="00DB670B"/>
    <w:rsid w:val="00DC630D"/>
    <w:rsid w:val="00DC7A7D"/>
    <w:rsid w:val="00DD4C3D"/>
    <w:rsid w:val="00DE109E"/>
    <w:rsid w:val="00DE4FC6"/>
    <w:rsid w:val="00DF031A"/>
    <w:rsid w:val="00DF340D"/>
    <w:rsid w:val="00DF57D3"/>
    <w:rsid w:val="00E07F21"/>
    <w:rsid w:val="00E11B82"/>
    <w:rsid w:val="00E23579"/>
    <w:rsid w:val="00E24BB7"/>
    <w:rsid w:val="00E27B0D"/>
    <w:rsid w:val="00E3054D"/>
    <w:rsid w:val="00E337DC"/>
    <w:rsid w:val="00E35746"/>
    <w:rsid w:val="00E45033"/>
    <w:rsid w:val="00E4649A"/>
    <w:rsid w:val="00E47D2F"/>
    <w:rsid w:val="00E55BED"/>
    <w:rsid w:val="00E704E8"/>
    <w:rsid w:val="00E71334"/>
    <w:rsid w:val="00E71739"/>
    <w:rsid w:val="00E827F4"/>
    <w:rsid w:val="00E82FA7"/>
    <w:rsid w:val="00E846B1"/>
    <w:rsid w:val="00EA08DF"/>
    <w:rsid w:val="00EA24D3"/>
    <w:rsid w:val="00EA728C"/>
    <w:rsid w:val="00EB2940"/>
    <w:rsid w:val="00EB3E2F"/>
    <w:rsid w:val="00EC176D"/>
    <w:rsid w:val="00EC4077"/>
    <w:rsid w:val="00ED10C9"/>
    <w:rsid w:val="00ED12AC"/>
    <w:rsid w:val="00ED46BE"/>
    <w:rsid w:val="00ED6059"/>
    <w:rsid w:val="00EE73FB"/>
    <w:rsid w:val="00EF3777"/>
    <w:rsid w:val="00EF5799"/>
    <w:rsid w:val="00F002C7"/>
    <w:rsid w:val="00F0212A"/>
    <w:rsid w:val="00F04405"/>
    <w:rsid w:val="00F0692D"/>
    <w:rsid w:val="00F11A64"/>
    <w:rsid w:val="00F123AC"/>
    <w:rsid w:val="00F14C87"/>
    <w:rsid w:val="00F14E43"/>
    <w:rsid w:val="00F22A49"/>
    <w:rsid w:val="00F22D23"/>
    <w:rsid w:val="00F27880"/>
    <w:rsid w:val="00F34989"/>
    <w:rsid w:val="00F35008"/>
    <w:rsid w:val="00F3769A"/>
    <w:rsid w:val="00F469F8"/>
    <w:rsid w:val="00F55C12"/>
    <w:rsid w:val="00F55FBC"/>
    <w:rsid w:val="00F636E9"/>
    <w:rsid w:val="00F66F83"/>
    <w:rsid w:val="00F671A0"/>
    <w:rsid w:val="00F72D82"/>
    <w:rsid w:val="00F733CF"/>
    <w:rsid w:val="00F73838"/>
    <w:rsid w:val="00F81707"/>
    <w:rsid w:val="00F83029"/>
    <w:rsid w:val="00F83764"/>
    <w:rsid w:val="00F87636"/>
    <w:rsid w:val="00F91AE8"/>
    <w:rsid w:val="00F92C31"/>
    <w:rsid w:val="00F94B8D"/>
    <w:rsid w:val="00F94D4B"/>
    <w:rsid w:val="00FA14B8"/>
    <w:rsid w:val="00FA46AD"/>
    <w:rsid w:val="00FC01FC"/>
    <w:rsid w:val="00FC366F"/>
    <w:rsid w:val="00FC3789"/>
    <w:rsid w:val="00FC456F"/>
    <w:rsid w:val="00FC6AE3"/>
    <w:rsid w:val="00FD6246"/>
    <w:rsid w:val="00FE02CC"/>
    <w:rsid w:val="00FE1AFC"/>
    <w:rsid w:val="00FE641D"/>
    <w:rsid w:val="00FE66F9"/>
    <w:rsid w:val="00FF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semiHidden="0" w:unhideWhenUsed="0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locked="1" w:semiHidden="0" w:unhideWhenUsed="0" w:qFormat="1"/>
    <w:lsdException w:name="Default Paragraph Font" w:locked="1"/>
    <w:lsdException w:name="Body Text" w:locked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locked="1" w:semiHidden="0" w:unhideWhenUsed="0" w:qFormat="1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Balloon Text" w:semiHidden="0" w:unhideWhenUsed="0"/>
    <w:lsdException w:name="Table Grid" w:locked="1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163E"/>
    <w:pPr>
      <w:ind w:left="-425" w:right="-2234" w:firstLine="1168"/>
    </w:pPr>
    <w:rPr>
      <w:rFonts w:eastAsia="Times New Roman"/>
      <w:sz w:val="22"/>
      <w:szCs w:val="22"/>
      <w:lang w:eastAsia="en-US"/>
    </w:rPr>
  </w:style>
  <w:style w:type="paragraph" w:styleId="10">
    <w:name w:val="heading 1"/>
    <w:basedOn w:val="a"/>
    <w:next w:val="a"/>
    <w:link w:val="11"/>
    <w:qFormat/>
    <w:rsid w:val="00711A33"/>
    <w:pPr>
      <w:keepNext/>
      <w:keepLines/>
      <w:spacing w:before="480"/>
      <w:outlineLvl w:val="0"/>
    </w:pPr>
    <w:rPr>
      <w:rFonts w:ascii="Cambria" w:eastAsia="Calibri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qFormat/>
    <w:rsid w:val="00610E88"/>
    <w:pPr>
      <w:keepNext/>
      <w:widowControl w:val="0"/>
      <w:autoSpaceDE w:val="0"/>
      <w:autoSpaceDN w:val="0"/>
      <w:adjustRightInd w:val="0"/>
      <w:spacing w:before="240" w:after="60"/>
      <w:ind w:left="0" w:right="0" w:firstLine="0"/>
      <w:outlineLvl w:val="1"/>
    </w:pPr>
    <w:rPr>
      <w:rFonts w:ascii="Cambria" w:eastAsia="Calibri" w:hAnsi="Cambria"/>
      <w:b/>
      <w:bCs/>
      <w:i/>
      <w:iCs/>
      <w:sz w:val="28"/>
      <w:szCs w:val="28"/>
      <w:lang w:eastAsia="ru-RU"/>
    </w:rPr>
  </w:style>
  <w:style w:type="paragraph" w:styleId="30">
    <w:name w:val="heading 3"/>
    <w:basedOn w:val="a"/>
    <w:next w:val="a"/>
    <w:link w:val="31"/>
    <w:semiHidden/>
    <w:unhideWhenUsed/>
    <w:qFormat/>
    <w:locked/>
    <w:rsid w:val="00F55F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52325"/>
    <w:rPr>
      <w:rFonts w:eastAsia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">
    <w:name w:val="Абзац списка1"/>
    <w:basedOn w:val="a"/>
    <w:link w:val="ListParagraphChar"/>
    <w:rsid w:val="0047050F"/>
    <w:pPr>
      <w:ind w:left="720"/>
    </w:pPr>
  </w:style>
  <w:style w:type="character" w:customStyle="1" w:styleId="20">
    <w:name w:val="Заголовок 2 Знак"/>
    <w:link w:val="2"/>
    <w:semiHidden/>
    <w:locked/>
    <w:rsid w:val="00610E88"/>
    <w:rPr>
      <w:rFonts w:ascii="Cambria" w:hAnsi="Cambria" w:cs="Times New Roman"/>
      <w:b/>
      <w:bCs/>
      <w:i/>
      <w:iCs/>
      <w:sz w:val="28"/>
      <w:szCs w:val="28"/>
      <w:lang w:val="x-none" w:eastAsia="ru-RU"/>
    </w:rPr>
  </w:style>
  <w:style w:type="character" w:styleId="a4">
    <w:name w:val="Hyperlink"/>
    <w:rsid w:val="00BF789B"/>
    <w:rPr>
      <w:rFonts w:cs="Times New Roman"/>
      <w:color w:val="0000FF"/>
      <w:u w:val="single"/>
    </w:rPr>
  </w:style>
  <w:style w:type="paragraph" w:customStyle="1" w:styleId="1">
    <w:name w:val="Стиль1"/>
    <w:basedOn w:val="12"/>
    <w:link w:val="13"/>
    <w:rsid w:val="005D4240"/>
    <w:pPr>
      <w:numPr>
        <w:numId w:val="1"/>
      </w:numPr>
      <w:tabs>
        <w:tab w:val="left" w:pos="993"/>
      </w:tabs>
      <w:ind w:left="0" w:right="0" w:firstLine="567"/>
      <w:jc w:val="both"/>
    </w:pPr>
    <w:rPr>
      <w:rFonts w:ascii="Times New Roman" w:hAnsi="Times New Roman"/>
      <w:b/>
      <w:sz w:val="24"/>
      <w:szCs w:val="24"/>
    </w:rPr>
  </w:style>
  <w:style w:type="paragraph" w:customStyle="1" w:styleId="21">
    <w:name w:val="Стиль2"/>
    <w:basedOn w:val="a"/>
    <w:link w:val="22"/>
    <w:rsid w:val="005D4240"/>
    <w:pPr>
      <w:tabs>
        <w:tab w:val="left" w:pos="993"/>
      </w:tabs>
      <w:ind w:left="0" w:right="0" w:firstLine="567"/>
      <w:jc w:val="both"/>
    </w:pPr>
    <w:rPr>
      <w:rFonts w:ascii="Times New Roman" w:hAnsi="Times New Roman"/>
      <w:b/>
      <w:sz w:val="24"/>
      <w:szCs w:val="24"/>
    </w:rPr>
  </w:style>
  <w:style w:type="character" w:customStyle="1" w:styleId="ListParagraphChar">
    <w:name w:val="List Paragraph Char"/>
    <w:link w:val="12"/>
    <w:locked/>
    <w:rsid w:val="005D4240"/>
    <w:rPr>
      <w:rFonts w:cs="Times New Roman"/>
    </w:rPr>
  </w:style>
  <w:style w:type="character" w:customStyle="1" w:styleId="13">
    <w:name w:val="Стиль1 Знак"/>
    <w:link w:val="1"/>
    <w:locked/>
    <w:rsid w:val="005D4240"/>
    <w:rPr>
      <w:rFonts w:ascii="Times New Roman" w:hAnsi="Times New Roman" w:cs="Times New Roman"/>
      <w:b/>
      <w:sz w:val="24"/>
      <w:szCs w:val="24"/>
    </w:rPr>
  </w:style>
  <w:style w:type="paragraph" w:customStyle="1" w:styleId="3">
    <w:name w:val="Стиль3"/>
    <w:basedOn w:val="12"/>
    <w:link w:val="32"/>
    <w:rsid w:val="005D4240"/>
    <w:pPr>
      <w:numPr>
        <w:ilvl w:val="1"/>
        <w:numId w:val="1"/>
      </w:numPr>
      <w:tabs>
        <w:tab w:val="left" w:pos="993"/>
      </w:tabs>
      <w:ind w:left="0" w:right="0" w:firstLine="567"/>
      <w:jc w:val="both"/>
    </w:pPr>
    <w:rPr>
      <w:rFonts w:ascii="Times New Roman" w:hAnsi="Times New Roman"/>
      <w:b/>
      <w:sz w:val="24"/>
      <w:szCs w:val="24"/>
    </w:rPr>
  </w:style>
  <w:style w:type="character" w:customStyle="1" w:styleId="22">
    <w:name w:val="Стиль2 Знак"/>
    <w:link w:val="21"/>
    <w:locked/>
    <w:rsid w:val="005D4240"/>
    <w:rPr>
      <w:rFonts w:ascii="Times New Roman" w:hAnsi="Times New Roman" w:cs="Times New Roman"/>
      <w:b/>
      <w:sz w:val="24"/>
      <w:szCs w:val="24"/>
    </w:rPr>
  </w:style>
  <w:style w:type="character" w:customStyle="1" w:styleId="11">
    <w:name w:val="Заголовок 1 Знак"/>
    <w:link w:val="10"/>
    <w:locked/>
    <w:rsid w:val="00711A33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32">
    <w:name w:val="Стиль3 Знак"/>
    <w:link w:val="3"/>
    <w:locked/>
    <w:rsid w:val="005D4240"/>
    <w:rPr>
      <w:rFonts w:ascii="Times New Roman" w:hAnsi="Times New Roman" w:cs="Times New Roman"/>
      <w:b/>
      <w:sz w:val="24"/>
      <w:szCs w:val="24"/>
    </w:rPr>
  </w:style>
  <w:style w:type="paragraph" w:customStyle="1" w:styleId="14">
    <w:name w:val="Заголовок оглавления1"/>
    <w:basedOn w:val="10"/>
    <w:next w:val="a"/>
    <w:rsid w:val="00711A33"/>
    <w:pPr>
      <w:spacing w:line="276" w:lineRule="auto"/>
      <w:ind w:left="0" w:right="0" w:firstLine="0"/>
      <w:outlineLvl w:val="9"/>
    </w:pPr>
  </w:style>
  <w:style w:type="paragraph" w:styleId="23">
    <w:name w:val="toc 2"/>
    <w:basedOn w:val="a"/>
    <w:next w:val="a"/>
    <w:autoRedefine/>
    <w:semiHidden/>
    <w:rsid w:val="00711A33"/>
    <w:pPr>
      <w:spacing w:after="100"/>
      <w:ind w:left="220"/>
    </w:pPr>
  </w:style>
  <w:style w:type="paragraph" w:styleId="a5">
    <w:name w:val="Balloon Text"/>
    <w:basedOn w:val="a"/>
    <w:link w:val="a6"/>
    <w:semiHidden/>
    <w:rsid w:val="00711A3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semiHidden/>
    <w:locked/>
    <w:rsid w:val="00711A33"/>
    <w:rPr>
      <w:rFonts w:ascii="Tahoma" w:hAnsi="Tahoma" w:cs="Tahoma"/>
      <w:sz w:val="16"/>
      <w:szCs w:val="16"/>
    </w:rPr>
  </w:style>
  <w:style w:type="paragraph" w:styleId="15">
    <w:name w:val="toc 1"/>
    <w:basedOn w:val="a"/>
    <w:next w:val="a"/>
    <w:autoRedefine/>
    <w:semiHidden/>
    <w:rsid w:val="00711A33"/>
    <w:pPr>
      <w:spacing w:after="100" w:line="276" w:lineRule="auto"/>
      <w:ind w:left="0" w:right="0" w:firstLine="0"/>
    </w:pPr>
    <w:rPr>
      <w:rFonts w:eastAsia="Calibri"/>
    </w:rPr>
  </w:style>
  <w:style w:type="paragraph" w:styleId="33">
    <w:name w:val="toc 3"/>
    <w:basedOn w:val="a"/>
    <w:next w:val="a"/>
    <w:autoRedefine/>
    <w:semiHidden/>
    <w:rsid w:val="00711A33"/>
    <w:pPr>
      <w:spacing w:after="100" w:line="276" w:lineRule="auto"/>
      <w:ind w:left="440" w:right="0" w:firstLine="0"/>
    </w:pPr>
    <w:rPr>
      <w:rFonts w:eastAsia="Calibri"/>
    </w:rPr>
  </w:style>
  <w:style w:type="paragraph" w:styleId="a7">
    <w:name w:val="Body Text"/>
    <w:basedOn w:val="a"/>
    <w:link w:val="a8"/>
    <w:rsid w:val="005646CC"/>
    <w:pPr>
      <w:widowControl w:val="0"/>
      <w:ind w:left="760" w:right="0" w:firstLine="540"/>
    </w:pPr>
    <w:rPr>
      <w:rFonts w:ascii="Arial" w:hAnsi="Arial"/>
      <w:sz w:val="20"/>
      <w:szCs w:val="20"/>
      <w:lang w:val="en-US"/>
    </w:rPr>
  </w:style>
  <w:style w:type="character" w:customStyle="1" w:styleId="a8">
    <w:name w:val="Основной текст Знак"/>
    <w:link w:val="a7"/>
    <w:locked/>
    <w:rsid w:val="005646CC"/>
    <w:rPr>
      <w:rFonts w:ascii="Arial" w:eastAsia="Times New Roman" w:hAnsi="Arial" w:cs="Times New Roman"/>
      <w:sz w:val="20"/>
      <w:szCs w:val="20"/>
      <w:lang w:val="en-US" w:eastAsia="x-none"/>
    </w:rPr>
  </w:style>
  <w:style w:type="character" w:styleId="a9">
    <w:name w:val="footnote reference"/>
    <w:semiHidden/>
    <w:rsid w:val="00586056"/>
    <w:rPr>
      <w:vertAlign w:val="superscript"/>
    </w:rPr>
  </w:style>
  <w:style w:type="paragraph" w:customStyle="1" w:styleId="Default">
    <w:name w:val="Default"/>
    <w:rsid w:val="00586056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a">
    <w:name w:val="Письмо"/>
    <w:basedOn w:val="a"/>
    <w:rsid w:val="007404FD"/>
    <w:pPr>
      <w:autoSpaceDE w:val="0"/>
      <w:autoSpaceDN w:val="0"/>
      <w:spacing w:line="320" w:lineRule="exact"/>
      <w:ind w:left="0" w:right="0" w:firstLine="720"/>
      <w:jc w:val="both"/>
    </w:pPr>
    <w:rPr>
      <w:rFonts w:ascii="Times New Roman" w:eastAsia="Calibri" w:hAnsi="Times New Roman"/>
      <w:sz w:val="28"/>
      <w:szCs w:val="28"/>
      <w:lang w:eastAsia="ru-RU"/>
    </w:rPr>
  </w:style>
  <w:style w:type="paragraph" w:styleId="ab">
    <w:name w:val="footnote text"/>
    <w:basedOn w:val="a"/>
    <w:link w:val="ac"/>
    <w:semiHidden/>
    <w:rsid w:val="00DA406E"/>
    <w:rPr>
      <w:sz w:val="20"/>
      <w:szCs w:val="20"/>
    </w:rPr>
  </w:style>
  <w:style w:type="character" w:customStyle="1" w:styleId="ac">
    <w:name w:val="Текст сноски Знак"/>
    <w:link w:val="ab"/>
    <w:semiHidden/>
    <w:locked/>
    <w:rsid w:val="00DA406E"/>
    <w:rPr>
      <w:rFonts w:cs="Times New Roman"/>
      <w:sz w:val="20"/>
      <w:szCs w:val="20"/>
    </w:rPr>
  </w:style>
  <w:style w:type="paragraph" w:styleId="ad">
    <w:name w:val="header"/>
    <w:basedOn w:val="a"/>
    <w:link w:val="ae"/>
    <w:semiHidden/>
    <w:rsid w:val="00586D4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semiHidden/>
    <w:locked/>
    <w:rsid w:val="00586D4E"/>
    <w:rPr>
      <w:rFonts w:cs="Times New Roman"/>
    </w:rPr>
  </w:style>
  <w:style w:type="paragraph" w:styleId="af">
    <w:name w:val="footer"/>
    <w:basedOn w:val="a"/>
    <w:link w:val="af0"/>
    <w:semiHidden/>
    <w:rsid w:val="00586D4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semiHidden/>
    <w:locked/>
    <w:rsid w:val="00586D4E"/>
    <w:rPr>
      <w:rFonts w:cs="Times New Roman"/>
    </w:rPr>
  </w:style>
  <w:style w:type="paragraph" w:styleId="af1">
    <w:name w:val="Normal (Web)"/>
    <w:basedOn w:val="a"/>
    <w:uiPriority w:val="99"/>
    <w:rsid w:val="00A00F2D"/>
    <w:pPr>
      <w:spacing w:before="100" w:beforeAutospacing="1" w:after="100" w:afterAutospacing="1"/>
      <w:ind w:left="0" w:right="0" w:firstLine="0"/>
    </w:pPr>
    <w:rPr>
      <w:rFonts w:ascii="Times New Roman" w:eastAsia="Calibri" w:hAnsi="Times New Roman"/>
      <w:sz w:val="24"/>
      <w:szCs w:val="24"/>
      <w:lang w:eastAsia="ru-RU"/>
    </w:rPr>
  </w:style>
  <w:style w:type="paragraph" w:styleId="af2">
    <w:name w:val="List Paragraph"/>
    <w:basedOn w:val="a"/>
    <w:link w:val="af3"/>
    <w:uiPriority w:val="34"/>
    <w:qFormat/>
    <w:rsid w:val="000C47CA"/>
    <w:pPr>
      <w:ind w:left="720"/>
      <w:contextualSpacing/>
    </w:pPr>
    <w:rPr>
      <w:rFonts w:eastAsia="Calibri"/>
    </w:rPr>
  </w:style>
  <w:style w:type="character" w:customStyle="1" w:styleId="af3">
    <w:name w:val="Абзац списка Знак"/>
    <w:link w:val="af2"/>
    <w:rsid w:val="000C47CA"/>
    <w:rPr>
      <w:sz w:val="22"/>
      <w:szCs w:val="22"/>
      <w:lang w:eastAsia="en-US"/>
    </w:rPr>
  </w:style>
  <w:style w:type="character" w:customStyle="1" w:styleId="31">
    <w:name w:val="Заголовок 3 Знак"/>
    <w:basedOn w:val="a0"/>
    <w:link w:val="30"/>
    <w:semiHidden/>
    <w:rsid w:val="00F55FB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customStyle="1" w:styleId="p6">
    <w:name w:val="p6"/>
    <w:basedOn w:val="a"/>
    <w:rsid w:val="004E0EC5"/>
    <w:pPr>
      <w:spacing w:before="100" w:beforeAutospacing="1" w:after="100" w:afterAutospacing="1"/>
      <w:ind w:left="0" w:right="0" w:firstLine="0"/>
    </w:pPr>
    <w:rPr>
      <w:rFonts w:ascii="Times New Roman" w:hAnsi="Times New Roman"/>
      <w:sz w:val="20"/>
      <w:szCs w:val="20"/>
      <w:lang w:val="en-US"/>
    </w:rPr>
  </w:style>
  <w:style w:type="paragraph" w:customStyle="1" w:styleId="24">
    <w:name w:val="Абзац списка2"/>
    <w:basedOn w:val="a"/>
    <w:rsid w:val="008B69BC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semiHidden="0" w:unhideWhenUsed="0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locked="1" w:semiHidden="0" w:unhideWhenUsed="0" w:qFormat="1"/>
    <w:lsdException w:name="Default Paragraph Font" w:locked="1"/>
    <w:lsdException w:name="Body Text" w:locked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locked="1" w:semiHidden="0" w:unhideWhenUsed="0" w:qFormat="1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Balloon Text" w:semiHidden="0" w:unhideWhenUsed="0"/>
    <w:lsdException w:name="Table Grid" w:locked="1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163E"/>
    <w:pPr>
      <w:ind w:left="-425" w:right="-2234" w:firstLine="1168"/>
    </w:pPr>
    <w:rPr>
      <w:rFonts w:eastAsia="Times New Roman"/>
      <w:sz w:val="22"/>
      <w:szCs w:val="22"/>
      <w:lang w:eastAsia="en-US"/>
    </w:rPr>
  </w:style>
  <w:style w:type="paragraph" w:styleId="10">
    <w:name w:val="heading 1"/>
    <w:basedOn w:val="a"/>
    <w:next w:val="a"/>
    <w:link w:val="11"/>
    <w:qFormat/>
    <w:rsid w:val="00711A33"/>
    <w:pPr>
      <w:keepNext/>
      <w:keepLines/>
      <w:spacing w:before="480"/>
      <w:outlineLvl w:val="0"/>
    </w:pPr>
    <w:rPr>
      <w:rFonts w:ascii="Cambria" w:eastAsia="Calibri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qFormat/>
    <w:rsid w:val="00610E88"/>
    <w:pPr>
      <w:keepNext/>
      <w:widowControl w:val="0"/>
      <w:autoSpaceDE w:val="0"/>
      <w:autoSpaceDN w:val="0"/>
      <w:adjustRightInd w:val="0"/>
      <w:spacing w:before="240" w:after="60"/>
      <w:ind w:left="0" w:right="0" w:firstLine="0"/>
      <w:outlineLvl w:val="1"/>
    </w:pPr>
    <w:rPr>
      <w:rFonts w:ascii="Cambria" w:eastAsia="Calibri" w:hAnsi="Cambria"/>
      <w:b/>
      <w:bCs/>
      <w:i/>
      <w:iCs/>
      <w:sz w:val="28"/>
      <w:szCs w:val="28"/>
      <w:lang w:eastAsia="ru-RU"/>
    </w:rPr>
  </w:style>
  <w:style w:type="paragraph" w:styleId="30">
    <w:name w:val="heading 3"/>
    <w:basedOn w:val="a"/>
    <w:next w:val="a"/>
    <w:link w:val="31"/>
    <w:semiHidden/>
    <w:unhideWhenUsed/>
    <w:qFormat/>
    <w:locked/>
    <w:rsid w:val="00F55F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52325"/>
    <w:rPr>
      <w:rFonts w:eastAsia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">
    <w:name w:val="Абзац списка1"/>
    <w:basedOn w:val="a"/>
    <w:link w:val="ListParagraphChar"/>
    <w:rsid w:val="0047050F"/>
    <w:pPr>
      <w:ind w:left="720"/>
    </w:pPr>
  </w:style>
  <w:style w:type="character" w:customStyle="1" w:styleId="20">
    <w:name w:val="Заголовок 2 Знак"/>
    <w:link w:val="2"/>
    <w:semiHidden/>
    <w:locked/>
    <w:rsid w:val="00610E88"/>
    <w:rPr>
      <w:rFonts w:ascii="Cambria" w:hAnsi="Cambria" w:cs="Times New Roman"/>
      <w:b/>
      <w:bCs/>
      <w:i/>
      <w:iCs/>
      <w:sz w:val="28"/>
      <w:szCs w:val="28"/>
      <w:lang w:val="x-none" w:eastAsia="ru-RU"/>
    </w:rPr>
  </w:style>
  <w:style w:type="character" w:styleId="a4">
    <w:name w:val="Hyperlink"/>
    <w:rsid w:val="00BF789B"/>
    <w:rPr>
      <w:rFonts w:cs="Times New Roman"/>
      <w:color w:val="0000FF"/>
      <w:u w:val="single"/>
    </w:rPr>
  </w:style>
  <w:style w:type="paragraph" w:customStyle="1" w:styleId="1">
    <w:name w:val="Стиль1"/>
    <w:basedOn w:val="12"/>
    <w:link w:val="13"/>
    <w:rsid w:val="005D4240"/>
    <w:pPr>
      <w:numPr>
        <w:numId w:val="1"/>
      </w:numPr>
      <w:tabs>
        <w:tab w:val="left" w:pos="993"/>
      </w:tabs>
      <w:ind w:left="0" w:right="0" w:firstLine="567"/>
      <w:jc w:val="both"/>
    </w:pPr>
    <w:rPr>
      <w:rFonts w:ascii="Times New Roman" w:hAnsi="Times New Roman"/>
      <w:b/>
      <w:sz w:val="24"/>
      <w:szCs w:val="24"/>
    </w:rPr>
  </w:style>
  <w:style w:type="paragraph" w:customStyle="1" w:styleId="21">
    <w:name w:val="Стиль2"/>
    <w:basedOn w:val="a"/>
    <w:link w:val="22"/>
    <w:rsid w:val="005D4240"/>
    <w:pPr>
      <w:tabs>
        <w:tab w:val="left" w:pos="993"/>
      </w:tabs>
      <w:ind w:left="0" w:right="0" w:firstLine="567"/>
      <w:jc w:val="both"/>
    </w:pPr>
    <w:rPr>
      <w:rFonts w:ascii="Times New Roman" w:hAnsi="Times New Roman"/>
      <w:b/>
      <w:sz w:val="24"/>
      <w:szCs w:val="24"/>
    </w:rPr>
  </w:style>
  <w:style w:type="character" w:customStyle="1" w:styleId="ListParagraphChar">
    <w:name w:val="List Paragraph Char"/>
    <w:link w:val="12"/>
    <w:locked/>
    <w:rsid w:val="005D4240"/>
    <w:rPr>
      <w:rFonts w:cs="Times New Roman"/>
    </w:rPr>
  </w:style>
  <w:style w:type="character" w:customStyle="1" w:styleId="13">
    <w:name w:val="Стиль1 Знак"/>
    <w:link w:val="1"/>
    <w:locked/>
    <w:rsid w:val="005D4240"/>
    <w:rPr>
      <w:rFonts w:ascii="Times New Roman" w:hAnsi="Times New Roman" w:cs="Times New Roman"/>
      <w:b/>
      <w:sz w:val="24"/>
      <w:szCs w:val="24"/>
    </w:rPr>
  </w:style>
  <w:style w:type="paragraph" w:customStyle="1" w:styleId="3">
    <w:name w:val="Стиль3"/>
    <w:basedOn w:val="12"/>
    <w:link w:val="32"/>
    <w:rsid w:val="005D4240"/>
    <w:pPr>
      <w:numPr>
        <w:ilvl w:val="1"/>
        <w:numId w:val="1"/>
      </w:numPr>
      <w:tabs>
        <w:tab w:val="left" w:pos="993"/>
      </w:tabs>
      <w:ind w:left="0" w:right="0" w:firstLine="567"/>
      <w:jc w:val="both"/>
    </w:pPr>
    <w:rPr>
      <w:rFonts w:ascii="Times New Roman" w:hAnsi="Times New Roman"/>
      <w:b/>
      <w:sz w:val="24"/>
      <w:szCs w:val="24"/>
    </w:rPr>
  </w:style>
  <w:style w:type="character" w:customStyle="1" w:styleId="22">
    <w:name w:val="Стиль2 Знак"/>
    <w:link w:val="21"/>
    <w:locked/>
    <w:rsid w:val="005D4240"/>
    <w:rPr>
      <w:rFonts w:ascii="Times New Roman" w:hAnsi="Times New Roman" w:cs="Times New Roman"/>
      <w:b/>
      <w:sz w:val="24"/>
      <w:szCs w:val="24"/>
    </w:rPr>
  </w:style>
  <w:style w:type="character" w:customStyle="1" w:styleId="11">
    <w:name w:val="Заголовок 1 Знак"/>
    <w:link w:val="10"/>
    <w:locked/>
    <w:rsid w:val="00711A33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32">
    <w:name w:val="Стиль3 Знак"/>
    <w:link w:val="3"/>
    <w:locked/>
    <w:rsid w:val="005D4240"/>
    <w:rPr>
      <w:rFonts w:ascii="Times New Roman" w:hAnsi="Times New Roman" w:cs="Times New Roman"/>
      <w:b/>
      <w:sz w:val="24"/>
      <w:szCs w:val="24"/>
    </w:rPr>
  </w:style>
  <w:style w:type="paragraph" w:customStyle="1" w:styleId="14">
    <w:name w:val="Заголовок оглавления1"/>
    <w:basedOn w:val="10"/>
    <w:next w:val="a"/>
    <w:rsid w:val="00711A33"/>
    <w:pPr>
      <w:spacing w:line="276" w:lineRule="auto"/>
      <w:ind w:left="0" w:right="0" w:firstLine="0"/>
      <w:outlineLvl w:val="9"/>
    </w:pPr>
  </w:style>
  <w:style w:type="paragraph" w:styleId="23">
    <w:name w:val="toc 2"/>
    <w:basedOn w:val="a"/>
    <w:next w:val="a"/>
    <w:autoRedefine/>
    <w:semiHidden/>
    <w:rsid w:val="00711A33"/>
    <w:pPr>
      <w:spacing w:after="100"/>
      <w:ind w:left="220"/>
    </w:pPr>
  </w:style>
  <w:style w:type="paragraph" w:styleId="a5">
    <w:name w:val="Balloon Text"/>
    <w:basedOn w:val="a"/>
    <w:link w:val="a6"/>
    <w:semiHidden/>
    <w:rsid w:val="00711A3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semiHidden/>
    <w:locked/>
    <w:rsid w:val="00711A33"/>
    <w:rPr>
      <w:rFonts w:ascii="Tahoma" w:hAnsi="Tahoma" w:cs="Tahoma"/>
      <w:sz w:val="16"/>
      <w:szCs w:val="16"/>
    </w:rPr>
  </w:style>
  <w:style w:type="paragraph" w:styleId="15">
    <w:name w:val="toc 1"/>
    <w:basedOn w:val="a"/>
    <w:next w:val="a"/>
    <w:autoRedefine/>
    <w:semiHidden/>
    <w:rsid w:val="00711A33"/>
    <w:pPr>
      <w:spacing w:after="100" w:line="276" w:lineRule="auto"/>
      <w:ind w:left="0" w:right="0" w:firstLine="0"/>
    </w:pPr>
    <w:rPr>
      <w:rFonts w:eastAsia="Calibri"/>
    </w:rPr>
  </w:style>
  <w:style w:type="paragraph" w:styleId="33">
    <w:name w:val="toc 3"/>
    <w:basedOn w:val="a"/>
    <w:next w:val="a"/>
    <w:autoRedefine/>
    <w:semiHidden/>
    <w:rsid w:val="00711A33"/>
    <w:pPr>
      <w:spacing w:after="100" w:line="276" w:lineRule="auto"/>
      <w:ind w:left="440" w:right="0" w:firstLine="0"/>
    </w:pPr>
    <w:rPr>
      <w:rFonts w:eastAsia="Calibri"/>
    </w:rPr>
  </w:style>
  <w:style w:type="paragraph" w:styleId="a7">
    <w:name w:val="Body Text"/>
    <w:basedOn w:val="a"/>
    <w:link w:val="a8"/>
    <w:rsid w:val="005646CC"/>
    <w:pPr>
      <w:widowControl w:val="0"/>
      <w:ind w:left="760" w:right="0" w:firstLine="540"/>
    </w:pPr>
    <w:rPr>
      <w:rFonts w:ascii="Arial" w:hAnsi="Arial"/>
      <w:sz w:val="20"/>
      <w:szCs w:val="20"/>
      <w:lang w:val="en-US"/>
    </w:rPr>
  </w:style>
  <w:style w:type="character" w:customStyle="1" w:styleId="a8">
    <w:name w:val="Основной текст Знак"/>
    <w:link w:val="a7"/>
    <w:locked/>
    <w:rsid w:val="005646CC"/>
    <w:rPr>
      <w:rFonts w:ascii="Arial" w:eastAsia="Times New Roman" w:hAnsi="Arial" w:cs="Times New Roman"/>
      <w:sz w:val="20"/>
      <w:szCs w:val="20"/>
      <w:lang w:val="en-US" w:eastAsia="x-none"/>
    </w:rPr>
  </w:style>
  <w:style w:type="character" w:styleId="a9">
    <w:name w:val="footnote reference"/>
    <w:semiHidden/>
    <w:rsid w:val="00586056"/>
    <w:rPr>
      <w:vertAlign w:val="superscript"/>
    </w:rPr>
  </w:style>
  <w:style w:type="paragraph" w:customStyle="1" w:styleId="Default">
    <w:name w:val="Default"/>
    <w:rsid w:val="00586056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a">
    <w:name w:val="Письмо"/>
    <w:basedOn w:val="a"/>
    <w:rsid w:val="007404FD"/>
    <w:pPr>
      <w:autoSpaceDE w:val="0"/>
      <w:autoSpaceDN w:val="0"/>
      <w:spacing w:line="320" w:lineRule="exact"/>
      <w:ind w:left="0" w:right="0" w:firstLine="720"/>
      <w:jc w:val="both"/>
    </w:pPr>
    <w:rPr>
      <w:rFonts w:ascii="Times New Roman" w:eastAsia="Calibri" w:hAnsi="Times New Roman"/>
      <w:sz w:val="28"/>
      <w:szCs w:val="28"/>
      <w:lang w:eastAsia="ru-RU"/>
    </w:rPr>
  </w:style>
  <w:style w:type="paragraph" w:styleId="ab">
    <w:name w:val="footnote text"/>
    <w:basedOn w:val="a"/>
    <w:link w:val="ac"/>
    <w:semiHidden/>
    <w:rsid w:val="00DA406E"/>
    <w:rPr>
      <w:sz w:val="20"/>
      <w:szCs w:val="20"/>
    </w:rPr>
  </w:style>
  <w:style w:type="character" w:customStyle="1" w:styleId="ac">
    <w:name w:val="Текст сноски Знак"/>
    <w:link w:val="ab"/>
    <w:semiHidden/>
    <w:locked/>
    <w:rsid w:val="00DA406E"/>
    <w:rPr>
      <w:rFonts w:cs="Times New Roman"/>
      <w:sz w:val="20"/>
      <w:szCs w:val="20"/>
    </w:rPr>
  </w:style>
  <w:style w:type="paragraph" w:styleId="ad">
    <w:name w:val="header"/>
    <w:basedOn w:val="a"/>
    <w:link w:val="ae"/>
    <w:semiHidden/>
    <w:rsid w:val="00586D4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semiHidden/>
    <w:locked/>
    <w:rsid w:val="00586D4E"/>
    <w:rPr>
      <w:rFonts w:cs="Times New Roman"/>
    </w:rPr>
  </w:style>
  <w:style w:type="paragraph" w:styleId="af">
    <w:name w:val="footer"/>
    <w:basedOn w:val="a"/>
    <w:link w:val="af0"/>
    <w:semiHidden/>
    <w:rsid w:val="00586D4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semiHidden/>
    <w:locked/>
    <w:rsid w:val="00586D4E"/>
    <w:rPr>
      <w:rFonts w:cs="Times New Roman"/>
    </w:rPr>
  </w:style>
  <w:style w:type="paragraph" w:styleId="af1">
    <w:name w:val="Normal (Web)"/>
    <w:basedOn w:val="a"/>
    <w:uiPriority w:val="99"/>
    <w:rsid w:val="00A00F2D"/>
    <w:pPr>
      <w:spacing w:before="100" w:beforeAutospacing="1" w:after="100" w:afterAutospacing="1"/>
      <w:ind w:left="0" w:right="0" w:firstLine="0"/>
    </w:pPr>
    <w:rPr>
      <w:rFonts w:ascii="Times New Roman" w:eastAsia="Calibri" w:hAnsi="Times New Roman"/>
      <w:sz w:val="24"/>
      <w:szCs w:val="24"/>
      <w:lang w:eastAsia="ru-RU"/>
    </w:rPr>
  </w:style>
  <w:style w:type="paragraph" w:styleId="af2">
    <w:name w:val="List Paragraph"/>
    <w:basedOn w:val="a"/>
    <w:link w:val="af3"/>
    <w:uiPriority w:val="34"/>
    <w:qFormat/>
    <w:rsid w:val="000C47CA"/>
    <w:pPr>
      <w:ind w:left="720"/>
      <w:contextualSpacing/>
    </w:pPr>
    <w:rPr>
      <w:rFonts w:eastAsia="Calibri"/>
    </w:rPr>
  </w:style>
  <w:style w:type="character" w:customStyle="1" w:styleId="af3">
    <w:name w:val="Абзац списка Знак"/>
    <w:link w:val="af2"/>
    <w:rsid w:val="000C47CA"/>
    <w:rPr>
      <w:sz w:val="22"/>
      <w:szCs w:val="22"/>
      <w:lang w:eastAsia="en-US"/>
    </w:rPr>
  </w:style>
  <w:style w:type="character" w:customStyle="1" w:styleId="31">
    <w:name w:val="Заголовок 3 Знак"/>
    <w:basedOn w:val="a0"/>
    <w:link w:val="30"/>
    <w:semiHidden/>
    <w:rsid w:val="00F55FB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customStyle="1" w:styleId="p6">
    <w:name w:val="p6"/>
    <w:basedOn w:val="a"/>
    <w:rsid w:val="004E0EC5"/>
    <w:pPr>
      <w:spacing w:before="100" w:beforeAutospacing="1" w:after="100" w:afterAutospacing="1"/>
      <w:ind w:left="0" w:right="0" w:firstLine="0"/>
    </w:pPr>
    <w:rPr>
      <w:rFonts w:ascii="Times New Roman" w:hAnsi="Times New Roman"/>
      <w:sz w:val="20"/>
      <w:szCs w:val="20"/>
      <w:lang w:val="en-US"/>
    </w:rPr>
  </w:style>
  <w:style w:type="paragraph" w:customStyle="1" w:styleId="24">
    <w:name w:val="Абзац списка2"/>
    <w:basedOn w:val="a"/>
    <w:rsid w:val="008B69B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7A46CE-15F5-4EF8-B020-608CD030B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1669</Words>
  <Characters>9518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и науки Российской Федерации</vt:lpstr>
      <vt:lpstr>Министерство образования и науки Российской Федерации</vt:lpstr>
    </vt:vector>
  </TitlesOfParts>
  <Company>Дом</Company>
  <LinksUpToDate>false</LinksUpToDate>
  <CharactersWithSpaces>11165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zubkova</dc:creator>
  <cp:lastModifiedBy>user</cp:lastModifiedBy>
  <cp:revision>25</cp:revision>
  <cp:lastPrinted>2020-12-02T11:25:00Z</cp:lastPrinted>
  <dcterms:created xsi:type="dcterms:W3CDTF">2019-11-20T18:37:00Z</dcterms:created>
  <dcterms:modified xsi:type="dcterms:W3CDTF">2020-12-02T11:25:00Z</dcterms:modified>
</cp:coreProperties>
</file>